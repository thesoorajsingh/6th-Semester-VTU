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A90C" w14:textId="77777777" w:rsidR="00A574F9" w:rsidRDefault="00563A8E">
      <w:pPr>
        <w:spacing w:before="69"/>
        <w:ind w:left="1713" w:right="1716"/>
        <w:jc w:val="center"/>
        <w:rPr>
          <w:sz w:val="28"/>
          <w:szCs w:val="28"/>
        </w:rPr>
      </w:pPr>
      <w:r>
        <w:rPr>
          <w:b/>
          <w:sz w:val="28"/>
          <w:szCs w:val="28"/>
        </w:rPr>
        <w:t>Department of Information Science and Engineering</w:t>
      </w:r>
    </w:p>
    <w:p w14:paraId="5FBA39A7" w14:textId="77777777" w:rsidR="00A574F9" w:rsidRDefault="00563A8E">
      <w:pPr>
        <w:spacing w:before="47"/>
        <w:ind w:left="3014" w:right="3018"/>
        <w:jc w:val="center"/>
        <w:rPr>
          <w:sz w:val="28"/>
          <w:szCs w:val="28"/>
        </w:rPr>
      </w:pPr>
      <w:r>
        <w:rPr>
          <w:b/>
          <w:sz w:val="28"/>
          <w:szCs w:val="28"/>
        </w:rPr>
        <w:t>18IS62-Software Testing Notes</w:t>
      </w:r>
    </w:p>
    <w:p w14:paraId="0642A519" w14:textId="77777777" w:rsidR="00A574F9" w:rsidRDefault="00563A8E">
      <w:pPr>
        <w:spacing w:before="56"/>
        <w:ind w:left="4285" w:right="4286"/>
        <w:jc w:val="center"/>
        <w:rPr>
          <w:sz w:val="24"/>
          <w:szCs w:val="24"/>
        </w:rPr>
      </w:pPr>
      <w:r>
        <w:pict w14:anchorId="7A46EC8F">
          <v:group id="_x0000_s1130" style="position:absolute;left:0;text-align:left;margin-left:64.3pt;margin-top:65.1pt;width:483.5pt;height:107.9pt;z-index:-1243;mso-position-horizontal-relative:page;mso-position-vertical-relative:page" coordorigin="1286,1302" coordsize="9670,2158">
            <v:shape id="_x0000_s1145" style="position:absolute;left:10843;top:1318;width:103;height:276" coordorigin="10843,1318" coordsize="103,276" path="m10843,1594r103,l10946,1318r-103,l10843,1594xe" fillcolor="#edebe0" stroked="f">
              <v:path arrowok="t"/>
            </v:shape>
            <v:shape id="_x0000_s1144" style="position:absolute;left:1296;top:1318;width:103;height:276" coordorigin="1296,1318" coordsize="103,276" path="m1296,1594r104,l1400,1318r-104,l1296,1594xe" fillcolor="#edebe0" stroked="f">
              <v:path arrowok="t"/>
            </v:shape>
            <v:shape id="_x0000_s1143" style="position:absolute;left:1400;top:1318;width:9443;height:276" coordorigin="1400,1318" coordsize="9443,276" path="m1400,1594r9443,l10843,1318r-9443,l1400,1594xe" fillcolor="#edebe0" stroked="f">
              <v:path arrowok="t"/>
            </v:shape>
            <v:shape id="_x0000_s1142" style="position:absolute;left:1296;top:1313;width:9647;height:0" coordorigin="1296,1313" coordsize="9647,0" path="m1296,1313r9647,e" filled="f" strokeweight=".58pt">
              <v:path arrowok="t"/>
            </v:shape>
            <v:shape id="_x0000_s1141" style="position:absolute;left:1296;top:1599;width:943;height:0" coordorigin="1296,1599" coordsize="943,0" path="m1296,1599r944,e" filled="f" strokeweight=".58pt">
              <v:path arrowok="t"/>
            </v:shape>
            <v:shape id="_x0000_s1140" style="position:absolute;left:2249;top:1599;width:8694;height:0" coordorigin="2249,1599" coordsize="8694,0" path="m2249,1599r8694,e" filled="f" strokeweight=".58pt">
              <v:path arrowok="t"/>
            </v:shape>
            <v:shape id="_x0000_s1139" style="position:absolute;left:1296;top:2139;width:943;height:0" coordorigin="1296,2139" coordsize="943,0" path="m1296,2139r944,e" filled="f" strokeweight=".58pt">
              <v:path arrowok="t"/>
            </v:shape>
            <v:shape id="_x0000_s1138" style="position:absolute;left:2249;top:2139;width:8694;height:0" coordorigin="2249,2139" coordsize="8694,0" path="m2249,2139r8694,e" filled="f" strokeweight=".58pt">
              <v:path arrowok="t"/>
            </v:shape>
            <v:shape id="_x0000_s1137" style="position:absolute;left:1296;top:2909;width:943;height:0" coordorigin="1296,2909" coordsize="943,0" path="m1296,2909r944,e" filled="f" strokeweight=".58pt">
              <v:path arrowok="t"/>
            </v:shape>
            <v:shape id="_x0000_s1136" style="position:absolute;left:2249;top:2909;width:8694;height:0" coordorigin="2249,2909" coordsize="8694,0" path="m2249,2909r8694,e" filled="f" strokeweight=".58pt">
              <v:path arrowok="t"/>
            </v:shape>
            <v:shape id="_x0000_s1135" style="position:absolute;left:1292;top:1308;width:0;height:2146" coordorigin="1292,1308" coordsize="0,2146" path="m1292,1308r,2146e" filled="f" strokeweight=".58pt">
              <v:path arrowok="t"/>
            </v:shape>
            <v:shape id="_x0000_s1134" style="position:absolute;left:1296;top:3449;width:943;height:0" coordorigin="1296,3449" coordsize="943,0" path="m1296,3449r944,e" filled="f" strokeweight=".58pt">
              <v:path arrowok="t"/>
            </v:shape>
            <v:shape id="_x0000_s1133" style="position:absolute;left:2244;top:1594;width:0;height:1860" coordorigin="2244,1594" coordsize="0,1860" path="m2244,1594r,1860e" filled="f" strokeweight=".58pt">
              <v:path arrowok="t"/>
            </v:shape>
            <v:shape id="_x0000_s1132" style="position:absolute;left:2249;top:3449;width:8694;height:0" coordorigin="2249,3449" coordsize="8694,0" path="m2249,3449r8694,e" filled="f" strokeweight=".58pt">
              <v:path arrowok="t"/>
            </v:shape>
            <v:shape id="_x0000_s1131" style="position:absolute;left:10948;top:1308;width:0;height:2146" coordorigin="10948,1308" coordsize="0,2146" path="m10948,1308r,2146e" filled="f" strokeweight=".58pt">
              <v:path arrowok="t"/>
            </v:shape>
            <w10:wrap anchorx="page" anchory="page"/>
          </v:group>
        </w:pict>
      </w:r>
      <w:r>
        <w:rPr>
          <w:b/>
          <w:sz w:val="24"/>
          <w:szCs w:val="24"/>
        </w:rPr>
        <w:t>Text Books</w:t>
      </w:r>
    </w:p>
    <w:p w14:paraId="45C45300" w14:textId="77777777" w:rsidR="00A574F9" w:rsidRDefault="00563A8E">
      <w:pPr>
        <w:spacing w:before="12"/>
        <w:ind w:left="511"/>
        <w:rPr>
          <w:sz w:val="22"/>
          <w:szCs w:val="22"/>
        </w:rPr>
      </w:pPr>
      <w:r>
        <w:rPr>
          <w:sz w:val="22"/>
          <w:szCs w:val="22"/>
        </w:rPr>
        <w:t xml:space="preserve">1.        </w:t>
      </w:r>
      <w:r>
        <w:rPr>
          <w:sz w:val="22"/>
          <w:szCs w:val="22"/>
        </w:rPr>
        <w:t>Paul C. Jorgensen: Software Testing, A Craftsman’s Approach, 3rd Edition, Auerbach</w:t>
      </w:r>
    </w:p>
    <w:p w14:paraId="17B0F334" w14:textId="77777777" w:rsidR="00A574F9" w:rsidRDefault="00563A8E">
      <w:pPr>
        <w:spacing w:line="240" w:lineRule="exact"/>
        <w:ind w:left="1132"/>
        <w:rPr>
          <w:sz w:val="22"/>
          <w:szCs w:val="22"/>
        </w:rPr>
      </w:pPr>
      <w:r>
        <w:rPr>
          <w:sz w:val="22"/>
          <w:szCs w:val="22"/>
        </w:rPr>
        <w:t>Publications, 2008. (Listed topics only from Chapters 1, 2, 5, 6, 7, 9, 10, 12, 13)</w:t>
      </w:r>
    </w:p>
    <w:p w14:paraId="7A6EE150" w14:textId="77777777" w:rsidR="00A574F9" w:rsidRDefault="00563A8E">
      <w:pPr>
        <w:spacing w:before="35"/>
        <w:ind w:left="456"/>
        <w:rPr>
          <w:sz w:val="22"/>
          <w:szCs w:val="22"/>
        </w:rPr>
      </w:pPr>
      <w:r>
        <w:rPr>
          <w:sz w:val="22"/>
          <w:szCs w:val="22"/>
        </w:rPr>
        <w:t xml:space="preserve">2.         Mauro </w:t>
      </w:r>
      <w:proofErr w:type="spellStart"/>
      <w:r>
        <w:rPr>
          <w:sz w:val="22"/>
          <w:szCs w:val="22"/>
        </w:rPr>
        <w:t>Pezze</w:t>
      </w:r>
      <w:proofErr w:type="spellEnd"/>
      <w:r>
        <w:rPr>
          <w:sz w:val="22"/>
          <w:szCs w:val="22"/>
        </w:rPr>
        <w:t>, Michal Young: Software Testing and Analysis – Process, Principles</w:t>
      </w:r>
      <w:r>
        <w:rPr>
          <w:sz w:val="22"/>
          <w:szCs w:val="22"/>
        </w:rPr>
        <w:t xml:space="preserve"> and</w:t>
      </w:r>
    </w:p>
    <w:p w14:paraId="0AC6A896" w14:textId="77777777" w:rsidR="00A574F9" w:rsidRDefault="00563A8E">
      <w:pPr>
        <w:spacing w:line="240" w:lineRule="exact"/>
        <w:ind w:left="1096" w:right="1128"/>
        <w:jc w:val="center"/>
        <w:rPr>
          <w:sz w:val="22"/>
          <w:szCs w:val="22"/>
        </w:rPr>
      </w:pPr>
      <w:r>
        <w:rPr>
          <w:sz w:val="22"/>
          <w:szCs w:val="22"/>
        </w:rPr>
        <w:t>Techniques, Wiley India, 2009. (Listed topics only from Chapters 3, 4, 16, 17, 20,21,</w:t>
      </w:r>
    </w:p>
    <w:p w14:paraId="023E32FA" w14:textId="77777777" w:rsidR="00A574F9" w:rsidRDefault="00563A8E">
      <w:pPr>
        <w:spacing w:line="240" w:lineRule="exact"/>
        <w:ind w:left="1132"/>
        <w:rPr>
          <w:sz w:val="22"/>
          <w:szCs w:val="22"/>
        </w:rPr>
      </w:pPr>
      <w:r>
        <w:rPr>
          <w:sz w:val="22"/>
          <w:szCs w:val="22"/>
        </w:rPr>
        <w:t>22,24)</w:t>
      </w:r>
    </w:p>
    <w:p w14:paraId="273641F1" w14:textId="77777777" w:rsidR="00A574F9" w:rsidRDefault="00563A8E">
      <w:pPr>
        <w:tabs>
          <w:tab w:val="left" w:pos="1120"/>
        </w:tabs>
        <w:spacing w:before="15" w:line="240" w:lineRule="exact"/>
        <w:ind w:left="1132" w:right="1105" w:hanging="732"/>
        <w:rPr>
          <w:sz w:val="22"/>
          <w:szCs w:val="22"/>
        </w:rPr>
      </w:pPr>
      <w:r>
        <w:rPr>
          <w:sz w:val="22"/>
          <w:szCs w:val="22"/>
        </w:rPr>
        <w:t>3.</w:t>
      </w:r>
      <w:r>
        <w:rPr>
          <w:sz w:val="22"/>
          <w:szCs w:val="22"/>
        </w:rPr>
        <w:tab/>
        <w:t xml:space="preserve">Aditya P Mathur: Foundations of Software Testing, Pearson Education, </w:t>
      </w:r>
      <w:proofErr w:type="gramStart"/>
      <w:r>
        <w:rPr>
          <w:sz w:val="22"/>
          <w:szCs w:val="22"/>
        </w:rPr>
        <w:t>2008.(</w:t>
      </w:r>
      <w:proofErr w:type="gramEnd"/>
      <w:r>
        <w:rPr>
          <w:sz w:val="22"/>
          <w:szCs w:val="22"/>
        </w:rPr>
        <w:t xml:space="preserve"> Listed topics only from Section 1.2 , 1.3, 1.4 ,1.5, 1.8,1.12,6. 2.1,6. 2.4 )</w:t>
      </w:r>
    </w:p>
    <w:p w14:paraId="678C78F7" w14:textId="77777777" w:rsidR="00A574F9" w:rsidRDefault="00563A8E">
      <w:pPr>
        <w:spacing w:before="33" w:line="251" w:lineRule="auto"/>
        <w:ind w:left="160" w:right="158" w:hanging="4"/>
        <w:jc w:val="center"/>
        <w:rPr>
          <w:sz w:val="22"/>
          <w:szCs w:val="22"/>
        </w:rPr>
      </w:pPr>
      <w:r>
        <w:rPr>
          <w:b/>
          <w:w w:val="99"/>
          <w:sz w:val="26"/>
          <w:szCs w:val="26"/>
        </w:rPr>
        <w:t>U</w:t>
      </w:r>
      <w:r>
        <w:rPr>
          <w:b/>
          <w:w w:val="99"/>
          <w:sz w:val="26"/>
          <w:szCs w:val="26"/>
        </w:rPr>
        <w:t>nit</w:t>
      </w:r>
      <w:r>
        <w:rPr>
          <w:b/>
          <w:sz w:val="26"/>
          <w:szCs w:val="26"/>
        </w:rPr>
        <w:t xml:space="preserve"> </w:t>
      </w:r>
      <w:r>
        <w:rPr>
          <w:b/>
          <w:w w:val="99"/>
          <w:sz w:val="26"/>
          <w:szCs w:val="26"/>
        </w:rPr>
        <w:t>I-</w:t>
      </w:r>
      <w:r>
        <w:rPr>
          <w:b/>
          <w:sz w:val="26"/>
          <w:szCs w:val="26"/>
        </w:rPr>
        <w:t xml:space="preserve"> </w:t>
      </w:r>
      <w:r>
        <w:rPr>
          <w:b/>
          <w:w w:val="99"/>
          <w:sz w:val="26"/>
          <w:szCs w:val="26"/>
        </w:rPr>
        <w:t>Basics</w:t>
      </w:r>
      <w:r>
        <w:rPr>
          <w:b/>
          <w:sz w:val="26"/>
          <w:szCs w:val="26"/>
        </w:rPr>
        <w:t xml:space="preserve"> </w:t>
      </w:r>
      <w:r>
        <w:rPr>
          <w:b/>
          <w:w w:val="99"/>
          <w:sz w:val="26"/>
          <w:szCs w:val="26"/>
        </w:rPr>
        <w:t>of</w:t>
      </w:r>
      <w:r>
        <w:rPr>
          <w:b/>
          <w:sz w:val="26"/>
          <w:szCs w:val="26"/>
        </w:rPr>
        <w:t xml:space="preserve"> </w:t>
      </w:r>
      <w:r>
        <w:rPr>
          <w:b/>
          <w:w w:val="99"/>
          <w:sz w:val="26"/>
          <w:szCs w:val="26"/>
        </w:rPr>
        <w:t>Software</w:t>
      </w:r>
      <w:r>
        <w:rPr>
          <w:b/>
          <w:sz w:val="26"/>
          <w:szCs w:val="26"/>
        </w:rPr>
        <w:t xml:space="preserve"> </w:t>
      </w:r>
      <w:r>
        <w:rPr>
          <w:b/>
          <w:w w:val="99"/>
          <w:sz w:val="26"/>
          <w:szCs w:val="26"/>
        </w:rPr>
        <w:t>Testing</w:t>
      </w:r>
      <w:r>
        <w:rPr>
          <w:b/>
          <w:sz w:val="26"/>
          <w:szCs w:val="26"/>
        </w:rPr>
        <w:t xml:space="preserve"> </w:t>
      </w:r>
      <w:r>
        <w:rPr>
          <w:b/>
          <w:w w:val="99"/>
          <w:sz w:val="26"/>
          <w:szCs w:val="26"/>
        </w:rPr>
        <w:t>(</w:t>
      </w:r>
      <w:proofErr w:type="gramStart"/>
      <w:r>
        <w:rPr>
          <w:sz w:val="24"/>
          <w:szCs w:val="24"/>
        </w:rPr>
        <w:t>T.B1:Chapter</w:t>
      </w:r>
      <w:proofErr w:type="gramEnd"/>
      <w:r>
        <w:rPr>
          <w:sz w:val="24"/>
          <w:szCs w:val="24"/>
        </w:rPr>
        <w:t xml:space="preserve">1, T.B3:Chapter1, T.B1:Chapter2) </w:t>
      </w:r>
      <w:r>
        <w:rPr>
          <w:b/>
          <w:sz w:val="22"/>
          <w:szCs w:val="22"/>
        </w:rPr>
        <w:t xml:space="preserve">Basics   of   Software   Testing:   </w:t>
      </w:r>
      <w:r>
        <w:rPr>
          <w:sz w:val="22"/>
          <w:szCs w:val="22"/>
        </w:rPr>
        <w:t>Basic   definitions,   Software   Quality   ,   Requirements,   Behavior   and Correctness,  Correctness  versus  Reliability,  Testing  and</w:t>
      </w:r>
      <w:r>
        <w:rPr>
          <w:sz w:val="22"/>
          <w:szCs w:val="22"/>
        </w:rPr>
        <w:t xml:space="preserve">  Debugging,  Test  cases,  Insights  from  a  Venn diagram,  Identifying  test  cases,  Test-generation  Strategies,  Test  Metrics,  Error  and  fault  taxonomies  ,</w:t>
      </w:r>
    </w:p>
    <w:p w14:paraId="13099857" w14:textId="77777777" w:rsidR="00A574F9" w:rsidRDefault="00563A8E">
      <w:pPr>
        <w:spacing w:line="240" w:lineRule="exact"/>
        <w:ind w:left="180" w:right="4482"/>
        <w:jc w:val="both"/>
        <w:rPr>
          <w:sz w:val="22"/>
          <w:szCs w:val="22"/>
        </w:rPr>
      </w:pPr>
      <w:r>
        <w:rPr>
          <w:sz w:val="22"/>
          <w:szCs w:val="22"/>
        </w:rPr>
        <w:t>Levels of testing, Testing and Verification, Static Testing.</w:t>
      </w:r>
    </w:p>
    <w:p w14:paraId="7225F7B3" w14:textId="77777777" w:rsidR="00A574F9" w:rsidRDefault="00563A8E">
      <w:pPr>
        <w:spacing w:before="4" w:line="275" w:lineRule="auto"/>
        <w:ind w:left="180" w:right="538"/>
        <w:rPr>
          <w:sz w:val="22"/>
          <w:szCs w:val="22"/>
        </w:rPr>
      </w:pPr>
      <w:r>
        <w:rPr>
          <w:b/>
          <w:sz w:val="22"/>
          <w:szCs w:val="22"/>
        </w:rPr>
        <w:t xml:space="preserve">Problem Statements: </w:t>
      </w:r>
      <w:r>
        <w:rPr>
          <w:sz w:val="22"/>
          <w:szCs w:val="22"/>
        </w:rPr>
        <w:t xml:space="preserve">Generalized pseudo code, the triangle problem, the </w:t>
      </w:r>
      <w:proofErr w:type="spellStart"/>
      <w:r>
        <w:rPr>
          <w:sz w:val="22"/>
          <w:szCs w:val="22"/>
        </w:rPr>
        <w:t>NextDate</w:t>
      </w:r>
      <w:proofErr w:type="spellEnd"/>
      <w:r>
        <w:rPr>
          <w:sz w:val="22"/>
          <w:szCs w:val="22"/>
        </w:rPr>
        <w:t xml:space="preserve"> function, the commission problem, the SATM (Simple Automatic Teller Machine) problem, the currency converter, Saturn windshield wiper</w:t>
      </w:r>
    </w:p>
    <w:p w14:paraId="359C93C6" w14:textId="77777777" w:rsidR="00A574F9" w:rsidRDefault="00A574F9">
      <w:pPr>
        <w:spacing w:before="2" w:line="200" w:lineRule="exact"/>
      </w:pPr>
    </w:p>
    <w:p w14:paraId="52DDF59C" w14:textId="77777777" w:rsidR="00A574F9" w:rsidRDefault="00563A8E">
      <w:pPr>
        <w:ind w:left="3880" w:right="3886"/>
        <w:jc w:val="center"/>
        <w:rPr>
          <w:sz w:val="26"/>
          <w:szCs w:val="26"/>
        </w:rPr>
      </w:pPr>
      <w:r>
        <w:rPr>
          <w:b/>
          <w:w w:val="99"/>
          <w:sz w:val="26"/>
          <w:szCs w:val="26"/>
        </w:rPr>
        <w:t>Basic</w:t>
      </w:r>
      <w:r>
        <w:rPr>
          <w:b/>
          <w:sz w:val="26"/>
          <w:szCs w:val="26"/>
        </w:rPr>
        <w:t xml:space="preserve"> </w:t>
      </w:r>
      <w:r>
        <w:rPr>
          <w:b/>
          <w:w w:val="99"/>
          <w:sz w:val="26"/>
          <w:szCs w:val="26"/>
        </w:rPr>
        <w:t>Definitions:</w:t>
      </w:r>
    </w:p>
    <w:p w14:paraId="282443FB" w14:textId="77777777" w:rsidR="00A574F9" w:rsidRDefault="00563A8E">
      <w:pPr>
        <w:spacing w:before="43"/>
        <w:ind w:left="180" w:right="141"/>
        <w:jc w:val="both"/>
        <w:rPr>
          <w:sz w:val="22"/>
          <w:szCs w:val="22"/>
        </w:rPr>
      </w:pPr>
      <w:r>
        <w:rPr>
          <w:b/>
          <w:w w:val="102"/>
          <w:sz w:val="22"/>
          <w:szCs w:val="22"/>
        </w:rPr>
        <w:t>Error</w:t>
      </w:r>
      <w:r>
        <w:rPr>
          <w:w w:val="103"/>
          <w:sz w:val="22"/>
          <w:szCs w:val="22"/>
        </w:rPr>
        <w:t>:</w:t>
      </w:r>
      <w:r>
        <w:rPr>
          <w:sz w:val="22"/>
          <w:szCs w:val="22"/>
        </w:rPr>
        <w:t xml:space="preserve">  </w:t>
      </w:r>
      <w:proofErr w:type="gramStart"/>
      <w:r>
        <w:rPr>
          <w:w w:val="103"/>
          <w:sz w:val="22"/>
          <w:szCs w:val="22"/>
        </w:rPr>
        <w:t>People</w:t>
      </w:r>
      <w:r>
        <w:rPr>
          <w:sz w:val="22"/>
          <w:szCs w:val="22"/>
        </w:rPr>
        <w:t xml:space="preserve">  </w:t>
      </w:r>
      <w:r>
        <w:rPr>
          <w:w w:val="103"/>
          <w:sz w:val="22"/>
          <w:szCs w:val="22"/>
        </w:rPr>
        <w:t>make</w:t>
      </w:r>
      <w:proofErr w:type="gramEnd"/>
      <w:r>
        <w:rPr>
          <w:sz w:val="22"/>
          <w:szCs w:val="22"/>
        </w:rPr>
        <w:t xml:space="preserve">  </w:t>
      </w:r>
      <w:r>
        <w:rPr>
          <w:w w:val="103"/>
          <w:sz w:val="22"/>
          <w:szCs w:val="22"/>
        </w:rPr>
        <w:t>errors.</w:t>
      </w:r>
      <w:r>
        <w:rPr>
          <w:sz w:val="22"/>
          <w:szCs w:val="22"/>
        </w:rPr>
        <w:t xml:space="preserve">  </w:t>
      </w:r>
      <w:proofErr w:type="gramStart"/>
      <w:r>
        <w:rPr>
          <w:w w:val="103"/>
          <w:sz w:val="22"/>
          <w:szCs w:val="22"/>
        </w:rPr>
        <w:t>A</w:t>
      </w:r>
      <w:r>
        <w:rPr>
          <w:sz w:val="22"/>
          <w:szCs w:val="22"/>
        </w:rPr>
        <w:t xml:space="preserve">  </w:t>
      </w:r>
      <w:r>
        <w:rPr>
          <w:w w:val="103"/>
          <w:sz w:val="22"/>
          <w:szCs w:val="22"/>
        </w:rPr>
        <w:t>good</w:t>
      </w:r>
      <w:proofErr w:type="gramEnd"/>
      <w:r>
        <w:rPr>
          <w:sz w:val="22"/>
          <w:szCs w:val="22"/>
        </w:rPr>
        <w:t xml:space="preserve">  </w:t>
      </w:r>
      <w:r>
        <w:rPr>
          <w:w w:val="103"/>
          <w:sz w:val="22"/>
          <w:szCs w:val="22"/>
        </w:rPr>
        <w:t>synonym</w:t>
      </w:r>
      <w:r>
        <w:rPr>
          <w:sz w:val="22"/>
          <w:szCs w:val="22"/>
        </w:rPr>
        <w:t xml:space="preserve">  </w:t>
      </w:r>
      <w:r>
        <w:rPr>
          <w:w w:val="103"/>
          <w:sz w:val="22"/>
          <w:szCs w:val="22"/>
        </w:rPr>
        <w:t>for</w:t>
      </w:r>
      <w:r>
        <w:rPr>
          <w:sz w:val="22"/>
          <w:szCs w:val="22"/>
        </w:rPr>
        <w:t xml:space="preserve">  </w:t>
      </w:r>
      <w:r>
        <w:rPr>
          <w:w w:val="103"/>
          <w:sz w:val="22"/>
          <w:szCs w:val="22"/>
        </w:rPr>
        <w:t>error</w:t>
      </w:r>
      <w:r>
        <w:rPr>
          <w:sz w:val="22"/>
          <w:szCs w:val="22"/>
        </w:rPr>
        <w:t xml:space="preserve">   </w:t>
      </w:r>
      <w:r>
        <w:rPr>
          <w:w w:val="103"/>
          <w:sz w:val="22"/>
          <w:szCs w:val="22"/>
        </w:rPr>
        <w:t>is</w:t>
      </w:r>
      <w:r>
        <w:rPr>
          <w:sz w:val="22"/>
          <w:szCs w:val="22"/>
        </w:rPr>
        <w:t xml:space="preserve">  </w:t>
      </w:r>
      <w:r>
        <w:rPr>
          <w:w w:val="103"/>
          <w:sz w:val="22"/>
          <w:szCs w:val="22"/>
        </w:rPr>
        <w:t>“mistake”.</w:t>
      </w:r>
      <w:r>
        <w:rPr>
          <w:sz w:val="22"/>
          <w:szCs w:val="22"/>
        </w:rPr>
        <w:t xml:space="preserve">  </w:t>
      </w:r>
      <w:proofErr w:type="gramStart"/>
      <w:r>
        <w:rPr>
          <w:w w:val="103"/>
          <w:sz w:val="22"/>
          <w:szCs w:val="22"/>
        </w:rPr>
        <w:t>When</w:t>
      </w:r>
      <w:r>
        <w:rPr>
          <w:sz w:val="22"/>
          <w:szCs w:val="22"/>
        </w:rPr>
        <w:t xml:space="preserve">  </w:t>
      </w:r>
      <w:r>
        <w:rPr>
          <w:w w:val="103"/>
          <w:sz w:val="22"/>
          <w:szCs w:val="22"/>
        </w:rPr>
        <w:t>people</w:t>
      </w:r>
      <w:proofErr w:type="gramEnd"/>
      <w:r>
        <w:rPr>
          <w:sz w:val="22"/>
          <w:szCs w:val="22"/>
        </w:rPr>
        <w:t xml:space="preserve">  </w:t>
      </w:r>
      <w:r>
        <w:rPr>
          <w:w w:val="103"/>
          <w:sz w:val="22"/>
          <w:szCs w:val="22"/>
        </w:rPr>
        <w:t>make</w:t>
      </w:r>
      <w:r>
        <w:rPr>
          <w:sz w:val="22"/>
          <w:szCs w:val="22"/>
        </w:rPr>
        <w:t xml:space="preserve">  </w:t>
      </w:r>
      <w:r>
        <w:rPr>
          <w:w w:val="103"/>
          <w:sz w:val="22"/>
          <w:szCs w:val="22"/>
        </w:rPr>
        <w:t>mistakes while</w:t>
      </w:r>
      <w:r>
        <w:rPr>
          <w:sz w:val="22"/>
          <w:szCs w:val="22"/>
        </w:rPr>
        <w:t xml:space="preserve">  </w:t>
      </w:r>
      <w:r>
        <w:rPr>
          <w:w w:val="103"/>
          <w:sz w:val="22"/>
          <w:szCs w:val="22"/>
        </w:rPr>
        <w:t>coding,</w:t>
      </w:r>
      <w:r>
        <w:rPr>
          <w:sz w:val="22"/>
          <w:szCs w:val="22"/>
        </w:rPr>
        <w:t xml:space="preserve">  </w:t>
      </w:r>
      <w:r>
        <w:rPr>
          <w:w w:val="103"/>
          <w:sz w:val="22"/>
          <w:szCs w:val="22"/>
        </w:rPr>
        <w:t>we</w:t>
      </w:r>
      <w:r>
        <w:rPr>
          <w:sz w:val="22"/>
          <w:szCs w:val="22"/>
        </w:rPr>
        <w:t xml:space="preserve">  </w:t>
      </w:r>
      <w:r>
        <w:rPr>
          <w:w w:val="103"/>
          <w:sz w:val="22"/>
          <w:szCs w:val="22"/>
        </w:rPr>
        <w:t>call</w:t>
      </w:r>
      <w:r>
        <w:rPr>
          <w:sz w:val="22"/>
          <w:szCs w:val="22"/>
        </w:rPr>
        <w:t xml:space="preserve"> </w:t>
      </w:r>
      <w:r>
        <w:rPr>
          <w:w w:val="103"/>
          <w:sz w:val="22"/>
          <w:szCs w:val="22"/>
        </w:rPr>
        <w:t>these</w:t>
      </w:r>
      <w:r>
        <w:rPr>
          <w:sz w:val="22"/>
          <w:szCs w:val="22"/>
        </w:rPr>
        <w:t xml:space="preserve"> </w:t>
      </w:r>
      <w:r>
        <w:rPr>
          <w:w w:val="103"/>
          <w:sz w:val="22"/>
          <w:szCs w:val="22"/>
        </w:rPr>
        <w:t>mistakes</w:t>
      </w:r>
      <w:r>
        <w:rPr>
          <w:sz w:val="22"/>
          <w:szCs w:val="22"/>
        </w:rPr>
        <w:t xml:space="preserve"> </w:t>
      </w:r>
      <w:r>
        <w:rPr>
          <w:w w:val="103"/>
          <w:sz w:val="22"/>
          <w:szCs w:val="22"/>
        </w:rPr>
        <w:t>“bugs”.</w:t>
      </w:r>
      <w:r>
        <w:rPr>
          <w:sz w:val="22"/>
          <w:szCs w:val="22"/>
        </w:rPr>
        <w:t xml:space="preserve"> </w:t>
      </w:r>
      <w:r>
        <w:rPr>
          <w:w w:val="103"/>
          <w:sz w:val="22"/>
          <w:szCs w:val="22"/>
        </w:rPr>
        <w:t>Errors</w:t>
      </w:r>
      <w:r>
        <w:rPr>
          <w:sz w:val="22"/>
          <w:szCs w:val="22"/>
        </w:rPr>
        <w:t xml:space="preserve"> </w:t>
      </w:r>
      <w:r>
        <w:rPr>
          <w:w w:val="103"/>
          <w:sz w:val="22"/>
          <w:szCs w:val="22"/>
        </w:rPr>
        <w:t>tend</w:t>
      </w:r>
      <w:r>
        <w:rPr>
          <w:sz w:val="22"/>
          <w:szCs w:val="22"/>
        </w:rPr>
        <w:t xml:space="preserve"> </w:t>
      </w:r>
      <w:r>
        <w:rPr>
          <w:w w:val="103"/>
          <w:sz w:val="22"/>
          <w:szCs w:val="22"/>
        </w:rPr>
        <w:t>to</w:t>
      </w:r>
      <w:r>
        <w:rPr>
          <w:sz w:val="22"/>
          <w:szCs w:val="22"/>
        </w:rPr>
        <w:t xml:space="preserve"> </w:t>
      </w:r>
      <w:r>
        <w:rPr>
          <w:w w:val="103"/>
          <w:sz w:val="22"/>
          <w:szCs w:val="22"/>
        </w:rPr>
        <w:t>propagate;</w:t>
      </w:r>
      <w:r>
        <w:rPr>
          <w:sz w:val="22"/>
          <w:szCs w:val="22"/>
        </w:rPr>
        <w:t xml:space="preserve"> </w:t>
      </w:r>
      <w:r>
        <w:rPr>
          <w:w w:val="103"/>
          <w:sz w:val="22"/>
          <w:szCs w:val="22"/>
        </w:rPr>
        <w:t>a</w:t>
      </w:r>
      <w:r>
        <w:rPr>
          <w:sz w:val="22"/>
          <w:szCs w:val="22"/>
        </w:rPr>
        <w:t xml:space="preserve"> </w:t>
      </w:r>
      <w:proofErr w:type="gramStart"/>
      <w:r>
        <w:rPr>
          <w:w w:val="103"/>
          <w:sz w:val="22"/>
          <w:szCs w:val="22"/>
        </w:rPr>
        <w:t>requirements</w:t>
      </w:r>
      <w:r>
        <w:rPr>
          <w:sz w:val="22"/>
          <w:szCs w:val="22"/>
        </w:rPr>
        <w:t xml:space="preserve">  </w:t>
      </w:r>
      <w:r>
        <w:rPr>
          <w:w w:val="103"/>
          <w:sz w:val="22"/>
          <w:szCs w:val="22"/>
        </w:rPr>
        <w:t>error</w:t>
      </w:r>
      <w:proofErr w:type="gramEnd"/>
      <w:r>
        <w:rPr>
          <w:sz w:val="22"/>
          <w:szCs w:val="22"/>
        </w:rPr>
        <w:t xml:space="preserve"> </w:t>
      </w:r>
      <w:r>
        <w:rPr>
          <w:w w:val="103"/>
          <w:sz w:val="22"/>
          <w:szCs w:val="22"/>
        </w:rPr>
        <w:t>may</w:t>
      </w:r>
      <w:r>
        <w:rPr>
          <w:sz w:val="22"/>
          <w:szCs w:val="22"/>
        </w:rPr>
        <w:t xml:space="preserve"> </w:t>
      </w:r>
      <w:r>
        <w:rPr>
          <w:w w:val="103"/>
          <w:sz w:val="22"/>
          <w:szCs w:val="22"/>
        </w:rPr>
        <w:t>be magnified</w:t>
      </w:r>
      <w:r>
        <w:rPr>
          <w:sz w:val="22"/>
          <w:szCs w:val="22"/>
        </w:rPr>
        <w:t xml:space="preserve"> </w:t>
      </w:r>
      <w:r>
        <w:rPr>
          <w:w w:val="103"/>
          <w:sz w:val="22"/>
          <w:szCs w:val="22"/>
        </w:rPr>
        <w:t>during</w:t>
      </w:r>
      <w:r>
        <w:rPr>
          <w:sz w:val="22"/>
          <w:szCs w:val="22"/>
        </w:rPr>
        <w:t xml:space="preserve"> </w:t>
      </w:r>
      <w:r>
        <w:rPr>
          <w:w w:val="103"/>
          <w:sz w:val="22"/>
          <w:szCs w:val="22"/>
        </w:rPr>
        <w:t>design,</w:t>
      </w:r>
      <w:r>
        <w:rPr>
          <w:sz w:val="22"/>
          <w:szCs w:val="22"/>
        </w:rPr>
        <w:t xml:space="preserve"> </w:t>
      </w:r>
      <w:r>
        <w:rPr>
          <w:w w:val="103"/>
          <w:sz w:val="22"/>
          <w:szCs w:val="22"/>
        </w:rPr>
        <w:t>and</w:t>
      </w:r>
      <w:r>
        <w:rPr>
          <w:sz w:val="22"/>
          <w:szCs w:val="22"/>
        </w:rPr>
        <w:t xml:space="preserve"> </w:t>
      </w:r>
      <w:r>
        <w:rPr>
          <w:w w:val="103"/>
          <w:sz w:val="22"/>
          <w:szCs w:val="22"/>
        </w:rPr>
        <w:t>amplified</w:t>
      </w:r>
      <w:r>
        <w:rPr>
          <w:sz w:val="22"/>
          <w:szCs w:val="22"/>
        </w:rPr>
        <w:t xml:space="preserve"> </w:t>
      </w:r>
      <w:r>
        <w:rPr>
          <w:w w:val="103"/>
          <w:sz w:val="22"/>
          <w:szCs w:val="22"/>
        </w:rPr>
        <w:t>still</w:t>
      </w:r>
      <w:r>
        <w:rPr>
          <w:sz w:val="22"/>
          <w:szCs w:val="22"/>
        </w:rPr>
        <w:t xml:space="preserve"> </w:t>
      </w:r>
      <w:r>
        <w:rPr>
          <w:w w:val="103"/>
          <w:sz w:val="22"/>
          <w:szCs w:val="22"/>
        </w:rPr>
        <w:t>more</w:t>
      </w:r>
      <w:r>
        <w:rPr>
          <w:sz w:val="22"/>
          <w:szCs w:val="22"/>
        </w:rPr>
        <w:t xml:space="preserve"> </w:t>
      </w:r>
      <w:r>
        <w:rPr>
          <w:w w:val="103"/>
          <w:sz w:val="22"/>
          <w:szCs w:val="22"/>
        </w:rPr>
        <w:t>during</w:t>
      </w:r>
      <w:r>
        <w:rPr>
          <w:sz w:val="22"/>
          <w:szCs w:val="22"/>
        </w:rPr>
        <w:t xml:space="preserve"> </w:t>
      </w:r>
      <w:r>
        <w:rPr>
          <w:w w:val="103"/>
          <w:sz w:val="22"/>
          <w:szCs w:val="22"/>
        </w:rPr>
        <w:t>coding</w:t>
      </w:r>
    </w:p>
    <w:p w14:paraId="1250B3A7" w14:textId="77777777" w:rsidR="00A574F9" w:rsidRDefault="00563A8E">
      <w:pPr>
        <w:spacing w:line="240" w:lineRule="exact"/>
        <w:ind w:left="180" w:right="159"/>
        <w:jc w:val="both"/>
        <w:rPr>
          <w:sz w:val="22"/>
          <w:szCs w:val="22"/>
        </w:rPr>
      </w:pPr>
      <w:proofErr w:type="spellStart"/>
      <w:proofErr w:type="gramStart"/>
      <w:r>
        <w:rPr>
          <w:w w:val="103"/>
          <w:sz w:val="22"/>
          <w:szCs w:val="22"/>
        </w:rPr>
        <w:t>e.g</w:t>
      </w:r>
      <w:proofErr w:type="spellEnd"/>
      <w:r>
        <w:rPr>
          <w:sz w:val="22"/>
          <w:szCs w:val="22"/>
        </w:rPr>
        <w:t xml:space="preserve">  </w:t>
      </w:r>
      <w:r>
        <w:rPr>
          <w:w w:val="103"/>
          <w:sz w:val="22"/>
          <w:szCs w:val="22"/>
        </w:rPr>
        <w:t>developer's</w:t>
      </w:r>
      <w:proofErr w:type="gramEnd"/>
      <w:r>
        <w:rPr>
          <w:sz w:val="22"/>
          <w:szCs w:val="22"/>
        </w:rPr>
        <w:t xml:space="preserve">  </w:t>
      </w:r>
      <w:r>
        <w:rPr>
          <w:w w:val="103"/>
          <w:sz w:val="22"/>
          <w:szCs w:val="22"/>
        </w:rPr>
        <w:t>coding</w:t>
      </w:r>
      <w:r>
        <w:rPr>
          <w:sz w:val="22"/>
          <w:szCs w:val="22"/>
        </w:rPr>
        <w:t xml:space="preserve">  </w:t>
      </w:r>
      <w:r>
        <w:rPr>
          <w:w w:val="103"/>
          <w:sz w:val="22"/>
          <w:szCs w:val="22"/>
        </w:rPr>
        <w:t>error</w:t>
      </w:r>
      <w:r>
        <w:rPr>
          <w:sz w:val="22"/>
          <w:szCs w:val="22"/>
        </w:rPr>
        <w:t xml:space="preserve"> </w:t>
      </w:r>
      <w:r>
        <w:rPr>
          <w:w w:val="103"/>
          <w:sz w:val="22"/>
          <w:szCs w:val="22"/>
        </w:rPr>
        <w:t>like</w:t>
      </w:r>
      <w:r>
        <w:rPr>
          <w:sz w:val="22"/>
          <w:szCs w:val="22"/>
        </w:rPr>
        <w:t xml:space="preserve">  </w:t>
      </w:r>
      <w:r>
        <w:rPr>
          <w:w w:val="103"/>
          <w:sz w:val="22"/>
          <w:szCs w:val="22"/>
        </w:rPr>
        <w:t>Syntactic</w:t>
      </w:r>
      <w:r>
        <w:rPr>
          <w:sz w:val="22"/>
          <w:szCs w:val="22"/>
        </w:rPr>
        <w:t xml:space="preserve">  </w:t>
      </w:r>
      <w:r>
        <w:rPr>
          <w:w w:val="103"/>
          <w:sz w:val="22"/>
          <w:szCs w:val="22"/>
        </w:rPr>
        <w:t>Error,</w:t>
      </w:r>
      <w:r>
        <w:rPr>
          <w:sz w:val="22"/>
          <w:szCs w:val="22"/>
        </w:rPr>
        <w:t xml:space="preserve">  </w:t>
      </w:r>
      <w:r>
        <w:rPr>
          <w:w w:val="103"/>
          <w:sz w:val="22"/>
          <w:szCs w:val="22"/>
        </w:rPr>
        <w:t>User</w:t>
      </w:r>
      <w:r>
        <w:rPr>
          <w:sz w:val="22"/>
          <w:szCs w:val="22"/>
        </w:rPr>
        <w:t xml:space="preserve">  </w:t>
      </w:r>
      <w:r>
        <w:rPr>
          <w:w w:val="103"/>
          <w:sz w:val="22"/>
          <w:szCs w:val="22"/>
        </w:rPr>
        <w:t>interface</w:t>
      </w:r>
      <w:r>
        <w:rPr>
          <w:sz w:val="22"/>
          <w:szCs w:val="22"/>
        </w:rPr>
        <w:t xml:space="preserve">  </w:t>
      </w:r>
      <w:r>
        <w:rPr>
          <w:w w:val="103"/>
          <w:sz w:val="22"/>
          <w:szCs w:val="22"/>
        </w:rPr>
        <w:t>error,</w:t>
      </w:r>
      <w:r>
        <w:rPr>
          <w:sz w:val="22"/>
          <w:szCs w:val="22"/>
        </w:rPr>
        <w:t xml:space="preserve">  </w:t>
      </w:r>
      <w:r>
        <w:rPr>
          <w:w w:val="103"/>
          <w:sz w:val="22"/>
          <w:szCs w:val="22"/>
        </w:rPr>
        <w:t>Flow</w:t>
      </w:r>
      <w:r>
        <w:rPr>
          <w:sz w:val="22"/>
          <w:szCs w:val="22"/>
        </w:rPr>
        <w:t xml:space="preserve">  </w:t>
      </w:r>
      <w:r>
        <w:rPr>
          <w:w w:val="103"/>
          <w:sz w:val="22"/>
          <w:szCs w:val="22"/>
        </w:rPr>
        <w:t>control</w:t>
      </w:r>
      <w:r>
        <w:rPr>
          <w:sz w:val="22"/>
          <w:szCs w:val="22"/>
        </w:rPr>
        <w:t xml:space="preserve">  </w:t>
      </w:r>
      <w:r>
        <w:rPr>
          <w:w w:val="103"/>
          <w:sz w:val="22"/>
          <w:szCs w:val="22"/>
        </w:rPr>
        <w:t>error,</w:t>
      </w:r>
      <w:r>
        <w:rPr>
          <w:sz w:val="22"/>
          <w:szCs w:val="22"/>
        </w:rPr>
        <w:t xml:space="preserve">  </w:t>
      </w:r>
      <w:r>
        <w:rPr>
          <w:w w:val="103"/>
          <w:sz w:val="22"/>
          <w:szCs w:val="22"/>
        </w:rPr>
        <w:t>Error</w:t>
      </w:r>
    </w:p>
    <w:p w14:paraId="3D08BB60" w14:textId="77777777" w:rsidR="00A574F9" w:rsidRDefault="00563A8E">
      <w:pPr>
        <w:spacing w:before="4"/>
        <w:ind w:left="180" w:right="3714"/>
        <w:jc w:val="both"/>
        <w:rPr>
          <w:sz w:val="22"/>
          <w:szCs w:val="22"/>
        </w:rPr>
      </w:pPr>
      <w:r>
        <w:rPr>
          <w:w w:val="103"/>
          <w:sz w:val="22"/>
          <w:szCs w:val="22"/>
        </w:rPr>
        <w:t>handling</w:t>
      </w:r>
      <w:r>
        <w:rPr>
          <w:sz w:val="22"/>
          <w:szCs w:val="22"/>
        </w:rPr>
        <w:t xml:space="preserve"> </w:t>
      </w:r>
      <w:r>
        <w:rPr>
          <w:w w:val="103"/>
          <w:sz w:val="22"/>
          <w:szCs w:val="22"/>
        </w:rPr>
        <w:t>error,</w:t>
      </w:r>
      <w:r>
        <w:rPr>
          <w:sz w:val="22"/>
          <w:szCs w:val="22"/>
        </w:rPr>
        <w:t xml:space="preserve"> </w:t>
      </w:r>
      <w:r>
        <w:rPr>
          <w:w w:val="103"/>
          <w:sz w:val="22"/>
          <w:szCs w:val="22"/>
        </w:rPr>
        <w:t>Calculation</w:t>
      </w:r>
      <w:r>
        <w:rPr>
          <w:sz w:val="22"/>
          <w:szCs w:val="22"/>
        </w:rPr>
        <w:t xml:space="preserve"> </w:t>
      </w:r>
      <w:r>
        <w:rPr>
          <w:w w:val="103"/>
          <w:sz w:val="22"/>
          <w:szCs w:val="22"/>
        </w:rPr>
        <w:t>error,</w:t>
      </w:r>
      <w:r>
        <w:rPr>
          <w:sz w:val="22"/>
          <w:szCs w:val="22"/>
        </w:rPr>
        <w:t xml:space="preserve"> </w:t>
      </w:r>
      <w:r>
        <w:rPr>
          <w:w w:val="103"/>
          <w:sz w:val="22"/>
          <w:szCs w:val="22"/>
        </w:rPr>
        <w:t>Hardware</w:t>
      </w:r>
      <w:r>
        <w:rPr>
          <w:sz w:val="22"/>
          <w:szCs w:val="22"/>
        </w:rPr>
        <w:t xml:space="preserve"> </w:t>
      </w:r>
      <w:r>
        <w:rPr>
          <w:w w:val="103"/>
          <w:sz w:val="22"/>
          <w:szCs w:val="22"/>
        </w:rPr>
        <w:t>error,</w:t>
      </w:r>
      <w:r>
        <w:rPr>
          <w:sz w:val="22"/>
          <w:szCs w:val="22"/>
        </w:rPr>
        <w:t xml:space="preserve"> </w:t>
      </w:r>
      <w:r>
        <w:rPr>
          <w:w w:val="103"/>
          <w:sz w:val="22"/>
          <w:szCs w:val="22"/>
        </w:rPr>
        <w:t>Testing</w:t>
      </w:r>
      <w:r>
        <w:rPr>
          <w:sz w:val="22"/>
          <w:szCs w:val="22"/>
        </w:rPr>
        <w:t xml:space="preserve"> </w:t>
      </w:r>
      <w:r>
        <w:rPr>
          <w:w w:val="103"/>
          <w:sz w:val="22"/>
          <w:szCs w:val="22"/>
        </w:rPr>
        <w:t>Error</w:t>
      </w:r>
    </w:p>
    <w:p w14:paraId="13092413" w14:textId="77777777" w:rsidR="00A574F9" w:rsidRDefault="00A574F9">
      <w:pPr>
        <w:spacing w:before="6" w:line="180" w:lineRule="exact"/>
        <w:rPr>
          <w:sz w:val="19"/>
          <w:szCs w:val="19"/>
        </w:rPr>
      </w:pPr>
    </w:p>
    <w:p w14:paraId="60B9AA58" w14:textId="77777777" w:rsidR="00A574F9" w:rsidRDefault="00563A8E">
      <w:pPr>
        <w:ind w:left="180" w:right="307"/>
        <w:jc w:val="both"/>
        <w:rPr>
          <w:sz w:val="22"/>
          <w:szCs w:val="22"/>
        </w:rPr>
      </w:pPr>
      <w:r>
        <w:rPr>
          <w:b/>
          <w:w w:val="102"/>
          <w:sz w:val="22"/>
          <w:szCs w:val="22"/>
        </w:rPr>
        <w:t>Fault</w:t>
      </w:r>
      <w:r>
        <w:rPr>
          <w:w w:val="103"/>
          <w:sz w:val="22"/>
          <w:szCs w:val="22"/>
        </w:rPr>
        <w:t>:</w:t>
      </w:r>
      <w:r>
        <w:rPr>
          <w:sz w:val="22"/>
          <w:szCs w:val="22"/>
        </w:rPr>
        <w:t xml:space="preserve">  </w:t>
      </w:r>
      <w:r>
        <w:rPr>
          <w:w w:val="103"/>
          <w:sz w:val="22"/>
          <w:szCs w:val="22"/>
        </w:rPr>
        <w:t>A</w:t>
      </w:r>
      <w:r>
        <w:rPr>
          <w:sz w:val="22"/>
          <w:szCs w:val="22"/>
        </w:rPr>
        <w:t xml:space="preserve"> </w:t>
      </w:r>
      <w:r>
        <w:rPr>
          <w:w w:val="103"/>
          <w:sz w:val="22"/>
          <w:szCs w:val="22"/>
        </w:rPr>
        <w:t>fault</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result</w:t>
      </w:r>
      <w:r>
        <w:rPr>
          <w:sz w:val="22"/>
          <w:szCs w:val="22"/>
        </w:rPr>
        <w:t xml:space="preserve"> </w:t>
      </w:r>
      <w:r>
        <w:rPr>
          <w:w w:val="103"/>
          <w:sz w:val="22"/>
          <w:szCs w:val="22"/>
        </w:rPr>
        <w:t>of</w:t>
      </w:r>
      <w:r>
        <w:rPr>
          <w:sz w:val="22"/>
          <w:szCs w:val="22"/>
        </w:rPr>
        <w:t xml:space="preserve"> </w:t>
      </w:r>
      <w:r>
        <w:rPr>
          <w:w w:val="103"/>
          <w:sz w:val="22"/>
          <w:szCs w:val="22"/>
        </w:rPr>
        <w:t>an</w:t>
      </w:r>
      <w:r>
        <w:rPr>
          <w:sz w:val="22"/>
          <w:szCs w:val="22"/>
        </w:rPr>
        <w:t xml:space="preserve"> </w:t>
      </w:r>
      <w:r>
        <w:rPr>
          <w:w w:val="103"/>
          <w:sz w:val="22"/>
          <w:szCs w:val="22"/>
        </w:rPr>
        <w:t>error.</w:t>
      </w:r>
      <w:r>
        <w:rPr>
          <w:sz w:val="22"/>
          <w:szCs w:val="22"/>
        </w:rPr>
        <w:t xml:space="preserve"> </w:t>
      </w:r>
      <w:r>
        <w:rPr>
          <w:w w:val="103"/>
          <w:sz w:val="22"/>
          <w:szCs w:val="22"/>
        </w:rPr>
        <w:t>It</w:t>
      </w:r>
      <w:r>
        <w:rPr>
          <w:sz w:val="22"/>
          <w:szCs w:val="22"/>
        </w:rPr>
        <w:t xml:space="preserve"> </w:t>
      </w:r>
      <w:r>
        <w:rPr>
          <w:w w:val="103"/>
          <w:sz w:val="22"/>
          <w:szCs w:val="22"/>
        </w:rPr>
        <w:t>is</w:t>
      </w:r>
      <w:r>
        <w:rPr>
          <w:sz w:val="22"/>
          <w:szCs w:val="22"/>
        </w:rPr>
        <w:t xml:space="preserve"> </w:t>
      </w:r>
      <w:r>
        <w:rPr>
          <w:w w:val="103"/>
          <w:sz w:val="22"/>
          <w:szCs w:val="22"/>
        </w:rPr>
        <w:t>more</w:t>
      </w:r>
      <w:r>
        <w:rPr>
          <w:sz w:val="22"/>
          <w:szCs w:val="22"/>
        </w:rPr>
        <w:t xml:space="preserve"> </w:t>
      </w:r>
      <w:r>
        <w:rPr>
          <w:w w:val="103"/>
          <w:sz w:val="22"/>
          <w:szCs w:val="22"/>
        </w:rPr>
        <w:t>precise</w:t>
      </w:r>
      <w:r>
        <w:rPr>
          <w:sz w:val="22"/>
          <w:szCs w:val="22"/>
        </w:rPr>
        <w:t xml:space="preserve"> </w:t>
      </w:r>
      <w:r>
        <w:rPr>
          <w:w w:val="103"/>
          <w:sz w:val="22"/>
          <w:szCs w:val="22"/>
        </w:rPr>
        <w:t>to</w:t>
      </w:r>
      <w:r>
        <w:rPr>
          <w:sz w:val="22"/>
          <w:szCs w:val="22"/>
        </w:rPr>
        <w:t xml:space="preserve"> </w:t>
      </w:r>
      <w:r>
        <w:rPr>
          <w:w w:val="103"/>
          <w:sz w:val="22"/>
          <w:szCs w:val="22"/>
        </w:rPr>
        <w:t>say</w:t>
      </w:r>
      <w:r>
        <w:rPr>
          <w:sz w:val="22"/>
          <w:szCs w:val="22"/>
        </w:rPr>
        <w:t xml:space="preserve"> </w:t>
      </w:r>
      <w:r>
        <w:rPr>
          <w:w w:val="103"/>
          <w:sz w:val="22"/>
          <w:szCs w:val="22"/>
        </w:rPr>
        <w:t>that</w:t>
      </w:r>
      <w:r>
        <w:rPr>
          <w:sz w:val="22"/>
          <w:szCs w:val="22"/>
        </w:rPr>
        <w:t xml:space="preserve"> </w:t>
      </w:r>
      <w:r>
        <w:rPr>
          <w:w w:val="103"/>
          <w:sz w:val="22"/>
          <w:szCs w:val="22"/>
        </w:rPr>
        <w:t>a</w:t>
      </w:r>
      <w:r>
        <w:rPr>
          <w:sz w:val="22"/>
          <w:szCs w:val="22"/>
        </w:rPr>
        <w:t xml:space="preserve"> </w:t>
      </w:r>
      <w:r>
        <w:rPr>
          <w:w w:val="103"/>
          <w:sz w:val="22"/>
          <w:szCs w:val="22"/>
        </w:rPr>
        <w:t>fault</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representation</w:t>
      </w:r>
      <w:r>
        <w:rPr>
          <w:sz w:val="22"/>
          <w:szCs w:val="22"/>
        </w:rPr>
        <w:t xml:space="preserve"> </w:t>
      </w:r>
      <w:r>
        <w:rPr>
          <w:w w:val="103"/>
          <w:sz w:val="22"/>
          <w:szCs w:val="22"/>
        </w:rPr>
        <w:t>of</w:t>
      </w:r>
      <w:r>
        <w:rPr>
          <w:sz w:val="22"/>
          <w:szCs w:val="22"/>
        </w:rPr>
        <w:t xml:space="preserve"> </w:t>
      </w:r>
      <w:r>
        <w:rPr>
          <w:w w:val="103"/>
          <w:sz w:val="22"/>
          <w:szCs w:val="22"/>
        </w:rPr>
        <w:t xml:space="preserve">an </w:t>
      </w:r>
      <w:proofErr w:type="gramStart"/>
      <w:r>
        <w:rPr>
          <w:w w:val="103"/>
          <w:sz w:val="22"/>
          <w:szCs w:val="22"/>
        </w:rPr>
        <w:t>error,</w:t>
      </w:r>
      <w:r>
        <w:rPr>
          <w:sz w:val="22"/>
          <w:szCs w:val="22"/>
        </w:rPr>
        <w:t xml:space="preserve">  </w:t>
      </w:r>
      <w:r>
        <w:rPr>
          <w:w w:val="103"/>
          <w:sz w:val="22"/>
          <w:szCs w:val="22"/>
        </w:rPr>
        <w:t>where</w:t>
      </w:r>
      <w:proofErr w:type="gramEnd"/>
      <w:r>
        <w:rPr>
          <w:sz w:val="22"/>
          <w:szCs w:val="22"/>
        </w:rPr>
        <w:t xml:space="preserve">  </w:t>
      </w:r>
      <w:r>
        <w:rPr>
          <w:w w:val="103"/>
          <w:sz w:val="22"/>
          <w:szCs w:val="22"/>
        </w:rPr>
        <w:t>representation</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mode</w:t>
      </w:r>
      <w:r>
        <w:rPr>
          <w:sz w:val="22"/>
          <w:szCs w:val="22"/>
        </w:rPr>
        <w:t xml:space="preserve">  </w:t>
      </w:r>
      <w:r>
        <w:rPr>
          <w:w w:val="103"/>
          <w:sz w:val="22"/>
          <w:szCs w:val="22"/>
        </w:rPr>
        <w:t>of</w:t>
      </w:r>
      <w:r>
        <w:rPr>
          <w:sz w:val="22"/>
          <w:szCs w:val="22"/>
        </w:rPr>
        <w:t xml:space="preserve">  </w:t>
      </w:r>
      <w:r>
        <w:rPr>
          <w:w w:val="103"/>
          <w:sz w:val="22"/>
          <w:szCs w:val="22"/>
        </w:rPr>
        <w:t>expression,</w:t>
      </w:r>
      <w:r>
        <w:rPr>
          <w:sz w:val="22"/>
          <w:szCs w:val="22"/>
        </w:rPr>
        <w:t xml:space="preserve">  </w:t>
      </w:r>
      <w:r>
        <w:rPr>
          <w:w w:val="103"/>
          <w:sz w:val="22"/>
          <w:szCs w:val="22"/>
        </w:rPr>
        <w:t>such</w:t>
      </w:r>
      <w:r>
        <w:rPr>
          <w:sz w:val="22"/>
          <w:szCs w:val="22"/>
        </w:rPr>
        <w:t xml:space="preserve">  </w:t>
      </w:r>
      <w:r>
        <w:rPr>
          <w:w w:val="103"/>
          <w:sz w:val="22"/>
          <w:szCs w:val="22"/>
        </w:rPr>
        <w:t>as</w:t>
      </w:r>
      <w:r>
        <w:rPr>
          <w:sz w:val="22"/>
          <w:szCs w:val="22"/>
        </w:rPr>
        <w:t xml:space="preserve">  </w:t>
      </w:r>
      <w:r>
        <w:rPr>
          <w:w w:val="103"/>
          <w:sz w:val="22"/>
          <w:szCs w:val="22"/>
        </w:rPr>
        <w:t>narrative</w:t>
      </w:r>
      <w:r>
        <w:rPr>
          <w:sz w:val="22"/>
          <w:szCs w:val="22"/>
        </w:rPr>
        <w:t xml:space="preserve">  </w:t>
      </w:r>
      <w:r>
        <w:rPr>
          <w:w w:val="103"/>
          <w:sz w:val="22"/>
          <w:szCs w:val="22"/>
        </w:rPr>
        <w:t>text,</w:t>
      </w:r>
      <w:r>
        <w:rPr>
          <w:sz w:val="22"/>
          <w:szCs w:val="22"/>
        </w:rPr>
        <w:t xml:space="preserve">  </w:t>
      </w:r>
      <w:r>
        <w:rPr>
          <w:w w:val="103"/>
          <w:sz w:val="22"/>
          <w:szCs w:val="22"/>
        </w:rPr>
        <w:t>dataflow</w:t>
      </w:r>
      <w:r>
        <w:rPr>
          <w:sz w:val="22"/>
          <w:szCs w:val="22"/>
        </w:rPr>
        <w:t xml:space="preserve">  </w:t>
      </w:r>
      <w:r>
        <w:rPr>
          <w:w w:val="103"/>
          <w:sz w:val="22"/>
          <w:szCs w:val="22"/>
        </w:rPr>
        <w:t>diagrams, hierarchy</w:t>
      </w:r>
      <w:r>
        <w:rPr>
          <w:sz w:val="22"/>
          <w:szCs w:val="22"/>
        </w:rPr>
        <w:t xml:space="preserve"> </w:t>
      </w:r>
      <w:r>
        <w:rPr>
          <w:w w:val="103"/>
          <w:sz w:val="22"/>
          <w:szCs w:val="22"/>
        </w:rPr>
        <w:t>charts,</w:t>
      </w:r>
      <w:r>
        <w:rPr>
          <w:sz w:val="22"/>
          <w:szCs w:val="22"/>
        </w:rPr>
        <w:t xml:space="preserve"> </w:t>
      </w:r>
      <w:r>
        <w:rPr>
          <w:w w:val="103"/>
          <w:sz w:val="22"/>
          <w:szCs w:val="22"/>
        </w:rPr>
        <w:t>source</w:t>
      </w:r>
      <w:r>
        <w:rPr>
          <w:sz w:val="22"/>
          <w:szCs w:val="22"/>
        </w:rPr>
        <w:t xml:space="preserve"> </w:t>
      </w:r>
      <w:r>
        <w:rPr>
          <w:w w:val="103"/>
          <w:sz w:val="22"/>
          <w:szCs w:val="22"/>
        </w:rPr>
        <w:t>code,</w:t>
      </w:r>
      <w:r>
        <w:rPr>
          <w:sz w:val="22"/>
          <w:szCs w:val="22"/>
        </w:rPr>
        <w:t xml:space="preserve"> </w:t>
      </w:r>
      <w:r>
        <w:rPr>
          <w:w w:val="103"/>
          <w:sz w:val="22"/>
          <w:szCs w:val="22"/>
        </w:rPr>
        <w:t>and</w:t>
      </w:r>
      <w:r>
        <w:rPr>
          <w:sz w:val="22"/>
          <w:szCs w:val="22"/>
        </w:rPr>
        <w:t xml:space="preserve"> </w:t>
      </w:r>
      <w:r>
        <w:rPr>
          <w:w w:val="103"/>
          <w:sz w:val="22"/>
          <w:szCs w:val="22"/>
        </w:rPr>
        <w:t>so</w:t>
      </w:r>
      <w:r>
        <w:rPr>
          <w:sz w:val="22"/>
          <w:szCs w:val="22"/>
        </w:rPr>
        <w:t xml:space="preserve"> </w:t>
      </w:r>
      <w:r>
        <w:rPr>
          <w:w w:val="103"/>
          <w:sz w:val="22"/>
          <w:szCs w:val="22"/>
        </w:rPr>
        <w:t>on.</w:t>
      </w:r>
      <w:r>
        <w:rPr>
          <w:sz w:val="22"/>
          <w:szCs w:val="22"/>
        </w:rPr>
        <w:t xml:space="preserve"> </w:t>
      </w:r>
      <w:r>
        <w:rPr>
          <w:w w:val="103"/>
          <w:sz w:val="22"/>
          <w:szCs w:val="22"/>
        </w:rPr>
        <w:t>“Defect”</w:t>
      </w:r>
      <w:r>
        <w:rPr>
          <w:sz w:val="22"/>
          <w:szCs w:val="22"/>
        </w:rPr>
        <w:t xml:space="preserve"> </w:t>
      </w:r>
      <w:r>
        <w:rPr>
          <w:w w:val="103"/>
          <w:sz w:val="22"/>
          <w:szCs w:val="22"/>
        </w:rPr>
        <w:t>is</w:t>
      </w:r>
      <w:r>
        <w:rPr>
          <w:sz w:val="22"/>
          <w:szCs w:val="22"/>
        </w:rPr>
        <w:t xml:space="preserve"> </w:t>
      </w:r>
      <w:r>
        <w:rPr>
          <w:w w:val="103"/>
          <w:sz w:val="22"/>
          <w:szCs w:val="22"/>
        </w:rPr>
        <w:t>a</w:t>
      </w:r>
      <w:r>
        <w:rPr>
          <w:sz w:val="22"/>
          <w:szCs w:val="22"/>
        </w:rPr>
        <w:t xml:space="preserve"> </w:t>
      </w:r>
      <w:proofErr w:type="gramStart"/>
      <w:r>
        <w:rPr>
          <w:w w:val="103"/>
          <w:sz w:val="22"/>
          <w:szCs w:val="22"/>
        </w:rPr>
        <w:t>good</w:t>
      </w:r>
      <w:r>
        <w:rPr>
          <w:sz w:val="22"/>
          <w:szCs w:val="22"/>
        </w:rPr>
        <w:t xml:space="preserve">  </w:t>
      </w:r>
      <w:r>
        <w:rPr>
          <w:w w:val="103"/>
          <w:sz w:val="22"/>
          <w:szCs w:val="22"/>
        </w:rPr>
        <w:t>synonym</w:t>
      </w:r>
      <w:proofErr w:type="gramEnd"/>
      <w:r>
        <w:rPr>
          <w:sz w:val="22"/>
          <w:szCs w:val="22"/>
        </w:rPr>
        <w:t xml:space="preserve"> </w:t>
      </w:r>
      <w:r>
        <w:rPr>
          <w:w w:val="103"/>
          <w:sz w:val="22"/>
          <w:szCs w:val="22"/>
        </w:rPr>
        <w:t>for</w:t>
      </w:r>
      <w:r>
        <w:rPr>
          <w:sz w:val="22"/>
          <w:szCs w:val="22"/>
        </w:rPr>
        <w:t xml:space="preserve"> </w:t>
      </w:r>
      <w:r>
        <w:rPr>
          <w:w w:val="103"/>
          <w:sz w:val="22"/>
          <w:szCs w:val="22"/>
        </w:rPr>
        <w:t>fault;</w:t>
      </w:r>
      <w:r>
        <w:rPr>
          <w:sz w:val="22"/>
          <w:szCs w:val="22"/>
        </w:rPr>
        <w:t xml:space="preserve"> </w:t>
      </w:r>
      <w:r>
        <w:rPr>
          <w:w w:val="103"/>
          <w:sz w:val="22"/>
          <w:szCs w:val="22"/>
        </w:rPr>
        <w:t>so</w:t>
      </w:r>
      <w:r>
        <w:rPr>
          <w:sz w:val="22"/>
          <w:szCs w:val="22"/>
        </w:rPr>
        <w:t xml:space="preserve"> </w:t>
      </w:r>
      <w:r>
        <w:rPr>
          <w:w w:val="103"/>
          <w:sz w:val="22"/>
          <w:szCs w:val="22"/>
        </w:rPr>
        <w:t>is</w:t>
      </w:r>
      <w:r>
        <w:rPr>
          <w:sz w:val="22"/>
          <w:szCs w:val="22"/>
        </w:rPr>
        <w:t xml:space="preserve"> </w:t>
      </w:r>
      <w:r>
        <w:rPr>
          <w:w w:val="103"/>
          <w:sz w:val="22"/>
          <w:szCs w:val="22"/>
        </w:rPr>
        <w:t>“bug”.</w:t>
      </w:r>
      <w:r>
        <w:rPr>
          <w:sz w:val="22"/>
          <w:szCs w:val="22"/>
        </w:rPr>
        <w:t xml:space="preserve"> </w:t>
      </w:r>
      <w:r>
        <w:rPr>
          <w:w w:val="103"/>
          <w:sz w:val="22"/>
          <w:szCs w:val="22"/>
        </w:rPr>
        <w:t>Faults can</w:t>
      </w:r>
      <w:r>
        <w:rPr>
          <w:sz w:val="22"/>
          <w:szCs w:val="22"/>
        </w:rPr>
        <w:t xml:space="preserve"> </w:t>
      </w:r>
      <w:r>
        <w:rPr>
          <w:w w:val="103"/>
          <w:sz w:val="22"/>
          <w:szCs w:val="22"/>
        </w:rPr>
        <w:t>be</w:t>
      </w:r>
      <w:r>
        <w:rPr>
          <w:sz w:val="22"/>
          <w:szCs w:val="22"/>
        </w:rPr>
        <w:t xml:space="preserve"> </w:t>
      </w:r>
      <w:r>
        <w:rPr>
          <w:w w:val="103"/>
          <w:sz w:val="22"/>
          <w:szCs w:val="22"/>
        </w:rPr>
        <w:t>elusive.</w:t>
      </w:r>
      <w:r>
        <w:rPr>
          <w:sz w:val="22"/>
          <w:szCs w:val="22"/>
        </w:rPr>
        <w:t xml:space="preserve"> </w:t>
      </w:r>
      <w:r>
        <w:rPr>
          <w:w w:val="103"/>
          <w:sz w:val="22"/>
          <w:szCs w:val="22"/>
        </w:rPr>
        <w:t>A</w:t>
      </w:r>
      <w:r>
        <w:rPr>
          <w:sz w:val="22"/>
          <w:szCs w:val="22"/>
        </w:rPr>
        <w:t xml:space="preserve"> </w:t>
      </w:r>
      <w:r>
        <w:rPr>
          <w:w w:val="103"/>
          <w:sz w:val="22"/>
          <w:szCs w:val="22"/>
        </w:rPr>
        <w:t>fault</w:t>
      </w:r>
      <w:r>
        <w:rPr>
          <w:sz w:val="22"/>
          <w:szCs w:val="22"/>
        </w:rPr>
        <w:t xml:space="preserve"> </w:t>
      </w:r>
      <w:r>
        <w:rPr>
          <w:w w:val="103"/>
          <w:sz w:val="22"/>
          <w:szCs w:val="22"/>
        </w:rPr>
        <w:t>may</w:t>
      </w:r>
      <w:r>
        <w:rPr>
          <w:sz w:val="22"/>
          <w:szCs w:val="22"/>
        </w:rPr>
        <w:t xml:space="preserve"> </w:t>
      </w:r>
      <w:r>
        <w:rPr>
          <w:w w:val="103"/>
          <w:sz w:val="22"/>
          <w:szCs w:val="22"/>
        </w:rPr>
        <w:t>happen</w:t>
      </w:r>
      <w:r>
        <w:rPr>
          <w:sz w:val="22"/>
          <w:szCs w:val="22"/>
        </w:rPr>
        <w:t xml:space="preserve"> </w:t>
      </w:r>
      <w:r>
        <w:rPr>
          <w:w w:val="103"/>
          <w:sz w:val="22"/>
          <w:szCs w:val="22"/>
        </w:rPr>
        <w:t>in</w:t>
      </w:r>
      <w:r>
        <w:rPr>
          <w:sz w:val="22"/>
          <w:szCs w:val="22"/>
        </w:rPr>
        <w:t xml:space="preserve"> </w:t>
      </w:r>
      <w:r>
        <w:rPr>
          <w:w w:val="103"/>
          <w:sz w:val="22"/>
          <w:szCs w:val="22"/>
        </w:rPr>
        <w:t>a</w:t>
      </w:r>
      <w:r>
        <w:rPr>
          <w:sz w:val="22"/>
          <w:szCs w:val="22"/>
        </w:rPr>
        <w:t xml:space="preserve"> </w:t>
      </w:r>
      <w:r>
        <w:rPr>
          <w:w w:val="103"/>
          <w:sz w:val="22"/>
          <w:szCs w:val="22"/>
        </w:rPr>
        <w:t>program</w:t>
      </w:r>
      <w:r>
        <w:rPr>
          <w:sz w:val="22"/>
          <w:szCs w:val="22"/>
        </w:rPr>
        <w:t xml:space="preserve"> </w:t>
      </w:r>
      <w:r>
        <w:rPr>
          <w:w w:val="103"/>
          <w:sz w:val="22"/>
          <w:szCs w:val="22"/>
        </w:rPr>
        <w:t>because</w:t>
      </w:r>
      <w:r>
        <w:rPr>
          <w:sz w:val="22"/>
          <w:szCs w:val="22"/>
        </w:rPr>
        <w:t xml:space="preserve"> </w:t>
      </w:r>
      <w:r>
        <w:rPr>
          <w:w w:val="103"/>
          <w:sz w:val="22"/>
          <w:szCs w:val="22"/>
        </w:rPr>
        <w:t>of</w:t>
      </w:r>
      <w:r>
        <w:rPr>
          <w:sz w:val="22"/>
          <w:szCs w:val="22"/>
        </w:rPr>
        <w:t xml:space="preserve"> </w:t>
      </w:r>
      <w:r>
        <w:rPr>
          <w:w w:val="103"/>
          <w:sz w:val="22"/>
          <w:szCs w:val="22"/>
        </w:rPr>
        <w:t>the</w:t>
      </w:r>
      <w:r>
        <w:rPr>
          <w:sz w:val="22"/>
          <w:szCs w:val="22"/>
        </w:rPr>
        <w:t xml:space="preserve"> </w:t>
      </w:r>
      <w:r>
        <w:rPr>
          <w:w w:val="103"/>
          <w:sz w:val="22"/>
          <w:szCs w:val="22"/>
        </w:rPr>
        <w:t>following</w:t>
      </w:r>
      <w:r>
        <w:rPr>
          <w:sz w:val="22"/>
          <w:szCs w:val="22"/>
        </w:rPr>
        <w:t xml:space="preserve"> </w:t>
      </w:r>
      <w:r>
        <w:rPr>
          <w:w w:val="103"/>
          <w:sz w:val="22"/>
          <w:szCs w:val="22"/>
        </w:rPr>
        <w:t>reasons:</w:t>
      </w:r>
    </w:p>
    <w:p w14:paraId="4DC8C9B6" w14:textId="77777777" w:rsidR="00A574F9" w:rsidRDefault="00563A8E">
      <w:pPr>
        <w:spacing w:line="260" w:lineRule="exact"/>
        <w:ind w:left="540"/>
        <w:rPr>
          <w:sz w:val="22"/>
          <w:szCs w:val="22"/>
        </w:rPr>
      </w:pPr>
      <w:r>
        <w:rPr>
          <w:rFonts w:ascii="Verdana" w:eastAsia="Verdana" w:hAnsi="Verdana" w:cs="Verdana"/>
          <w:w w:val="104"/>
          <w:position w:val="-1"/>
          <w:sz w:val="22"/>
          <w:szCs w:val="22"/>
        </w:rPr>
        <w:t>•</w:t>
      </w:r>
      <w:r>
        <w:rPr>
          <w:rFonts w:ascii="Verdana" w:eastAsia="Verdana" w:hAnsi="Verdana" w:cs="Verdana"/>
          <w:position w:val="-1"/>
          <w:sz w:val="22"/>
          <w:szCs w:val="22"/>
        </w:rPr>
        <w:t xml:space="preserve">   </w:t>
      </w:r>
      <w:r>
        <w:rPr>
          <w:w w:val="103"/>
          <w:position w:val="-1"/>
          <w:sz w:val="22"/>
          <w:szCs w:val="22"/>
        </w:rPr>
        <w:t>Lack</w:t>
      </w:r>
      <w:r>
        <w:rPr>
          <w:position w:val="-1"/>
          <w:sz w:val="22"/>
          <w:szCs w:val="22"/>
        </w:rPr>
        <w:t xml:space="preserve"> </w:t>
      </w:r>
      <w:r>
        <w:rPr>
          <w:w w:val="103"/>
          <w:position w:val="-1"/>
          <w:sz w:val="22"/>
          <w:szCs w:val="22"/>
        </w:rPr>
        <w:t>of</w:t>
      </w:r>
      <w:r>
        <w:rPr>
          <w:position w:val="-1"/>
          <w:sz w:val="22"/>
          <w:szCs w:val="22"/>
        </w:rPr>
        <w:t xml:space="preserve"> </w:t>
      </w:r>
      <w:r>
        <w:rPr>
          <w:w w:val="103"/>
          <w:position w:val="-1"/>
          <w:sz w:val="22"/>
          <w:szCs w:val="22"/>
        </w:rPr>
        <w:t>resources</w:t>
      </w:r>
    </w:p>
    <w:p w14:paraId="2AEF197E" w14:textId="77777777" w:rsidR="00A574F9" w:rsidRDefault="00563A8E">
      <w:pPr>
        <w:ind w:left="540"/>
        <w:rPr>
          <w:sz w:val="22"/>
          <w:szCs w:val="22"/>
        </w:rPr>
      </w:pPr>
      <w:r>
        <w:rPr>
          <w:rFonts w:ascii="Verdana" w:eastAsia="Verdana" w:hAnsi="Verdana" w:cs="Verdana"/>
          <w:w w:val="104"/>
          <w:sz w:val="22"/>
          <w:szCs w:val="22"/>
        </w:rPr>
        <w:t>•</w:t>
      </w:r>
      <w:r>
        <w:rPr>
          <w:rFonts w:ascii="Verdana" w:eastAsia="Verdana" w:hAnsi="Verdana" w:cs="Verdana"/>
          <w:sz w:val="22"/>
          <w:szCs w:val="22"/>
        </w:rPr>
        <w:t xml:space="preserve">   </w:t>
      </w:r>
      <w:r>
        <w:rPr>
          <w:w w:val="103"/>
          <w:sz w:val="22"/>
          <w:szCs w:val="22"/>
        </w:rPr>
        <w:t>An</w:t>
      </w:r>
      <w:r>
        <w:rPr>
          <w:sz w:val="22"/>
          <w:szCs w:val="22"/>
        </w:rPr>
        <w:t xml:space="preserve"> </w:t>
      </w:r>
      <w:r>
        <w:rPr>
          <w:w w:val="103"/>
          <w:sz w:val="22"/>
          <w:szCs w:val="22"/>
        </w:rPr>
        <w:t>invalid</w:t>
      </w:r>
      <w:r>
        <w:rPr>
          <w:sz w:val="22"/>
          <w:szCs w:val="22"/>
        </w:rPr>
        <w:t xml:space="preserve"> </w:t>
      </w:r>
      <w:r>
        <w:rPr>
          <w:w w:val="103"/>
          <w:sz w:val="22"/>
          <w:szCs w:val="22"/>
        </w:rPr>
        <w:t>step</w:t>
      </w:r>
    </w:p>
    <w:p w14:paraId="31B1D077" w14:textId="77777777" w:rsidR="00A574F9" w:rsidRDefault="00563A8E">
      <w:pPr>
        <w:ind w:left="540"/>
        <w:rPr>
          <w:sz w:val="22"/>
          <w:szCs w:val="22"/>
        </w:rPr>
      </w:pPr>
      <w:r>
        <w:rPr>
          <w:rFonts w:ascii="Verdana" w:eastAsia="Verdana" w:hAnsi="Verdana" w:cs="Verdana"/>
          <w:w w:val="104"/>
          <w:sz w:val="22"/>
          <w:szCs w:val="22"/>
        </w:rPr>
        <w:t>•</w:t>
      </w:r>
      <w:r>
        <w:rPr>
          <w:rFonts w:ascii="Verdana" w:eastAsia="Verdana" w:hAnsi="Verdana" w:cs="Verdana"/>
          <w:sz w:val="22"/>
          <w:szCs w:val="22"/>
        </w:rPr>
        <w:t xml:space="preserve">   </w:t>
      </w:r>
      <w:r>
        <w:rPr>
          <w:w w:val="103"/>
          <w:sz w:val="22"/>
          <w:szCs w:val="22"/>
        </w:rPr>
        <w:t>Inappropriate</w:t>
      </w:r>
      <w:r>
        <w:rPr>
          <w:sz w:val="22"/>
          <w:szCs w:val="22"/>
        </w:rPr>
        <w:t xml:space="preserve"> </w:t>
      </w:r>
      <w:r>
        <w:rPr>
          <w:w w:val="103"/>
          <w:sz w:val="22"/>
          <w:szCs w:val="22"/>
        </w:rPr>
        <w:t>data</w:t>
      </w:r>
      <w:r>
        <w:rPr>
          <w:sz w:val="22"/>
          <w:szCs w:val="22"/>
        </w:rPr>
        <w:t xml:space="preserve"> </w:t>
      </w:r>
      <w:r>
        <w:rPr>
          <w:w w:val="103"/>
          <w:sz w:val="22"/>
          <w:szCs w:val="22"/>
        </w:rPr>
        <w:t>definition</w:t>
      </w:r>
    </w:p>
    <w:p w14:paraId="0D9728F8" w14:textId="77777777" w:rsidR="00A574F9" w:rsidRDefault="00563A8E">
      <w:pPr>
        <w:spacing w:line="240" w:lineRule="exact"/>
        <w:ind w:left="304" w:right="1030"/>
        <w:jc w:val="center"/>
        <w:rPr>
          <w:sz w:val="22"/>
          <w:szCs w:val="22"/>
        </w:rPr>
      </w:pPr>
      <w:proofErr w:type="spellStart"/>
      <w:r>
        <w:rPr>
          <w:w w:val="103"/>
          <w:sz w:val="22"/>
          <w:szCs w:val="22"/>
        </w:rPr>
        <w:t>e.g</w:t>
      </w:r>
      <w:proofErr w:type="spellEnd"/>
      <w:r>
        <w:rPr>
          <w:sz w:val="22"/>
          <w:szCs w:val="22"/>
        </w:rPr>
        <w:t xml:space="preserve"> </w:t>
      </w:r>
      <w:r>
        <w:rPr>
          <w:w w:val="103"/>
          <w:sz w:val="22"/>
          <w:szCs w:val="22"/>
        </w:rPr>
        <w:t>Business</w:t>
      </w:r>
      <w:r>
        <w:rPr>
          <w:sz w:val="22"/>
          <w:szCs w:val="22"/>
        </w:rPr>
        <w:t xml:space="preserve"> </w:t>
      </w:r>
      <w:r>
        <w:rPr>
          <w:w w:val="103"/>
          <w:sz w:val="22"/>
          <w:szCs w:val="22"/>
        </w:rPr>
        <w:t>Logic</w:t>
      </w:r>
      <w:r>
        <w:rPr>
          <w:sz w:val="22"/>
          <w:szCs w:val="22"/>
        </w:rPr>
        <w:t xml:space="preserve"> </w:t>
      </w:r>
      <w:r>
        <w:rPr>
          <w:w w:val="103"/>
          <w:sz w:val="22"/>
          <w:szCs w:val="22"/>
        </w:rPr>
        <w:t>Faults,</w:t>
      </w:r>
      <w:r>
        <w:rPr>
          <w:sz w:val="22"/>
          <w:szCs w:val="22"/>
        </w:rPr>
        <w:t xml:space="preserve"> </w:t>
      </w:r>
      <w:r>
        <w:rPr>
          <w:w w:val="103"/>
          <w:sz w:val="22"/>
          <w:szCs w:val="22"/>
        </w:rPr>
        <w:t>Functional</w:t>
      </w:r>
      <w:r>
        <w:rPr>
          <w:sz w:val="22"/>
          <w:szCs w:val="22"/>
        </w:rPr>
        <w:t xml:space="preserve"> </w:t>
      </w:r>
      <w:r>
        <w:rPr>
          <w:w w:val="103"/>
          <w:sz w:val="22"/>
          <w:szCs w:val="22"/>
        </w:rPr>
        <w:t>and</w:t>
      </w:r>
      <w:r>
        <w:rPr>
          <w:sz w:val="22"/>
          <w:szCs w:val="22"/>
        </w:rPr>
        <w:t xml:space="preserve"> </w:t>
      </w:r>
      <w:r>
        <w:rPr>
          <w:w w:val="103"/>
          <w:sz w:val="22"/>
          <w:szCs w:val="22"/>
        </w:rPr>
        <w:t>Logical</w:t>
      </w:r>
      <w:r>
        <w:rPr>
          <w:sz w:val="22"/>
          <w:szCs w:val="22"/>
        </w:rPr>
        <w:t xml:space="preserve"> </w:t>
      </w:r>
      <w:r>
        <w:rPr>
          <w:w w:val="103"/>
          <w:sz w:val="22"/>
          <w:szCs w:val="22"/>
        </w:rPr>
        <w:t>Faults,</w:t>
      </w:r>
      <w:r>
        <w:rPr>
          <w:sz w:val="22"/>
          <w:szCs w:val="22"/>
        </w:rPr>
        <w:t xml:space="preserve"> </w:t>
      </w:r>
      <w:r>
        <w:rPr>
          <w:w w:val="103"/>
          <w:sz w:val="22"/>
          <w:szCs w:val="22"/>
        </w:rPr>
        <w:t>faulty</w:t>
      </w:r>
      <w:r>
        <w:rPr>
          <w:sz w:val="22"/>
          <w:szCs w:val="22"/>
        </w:rPr>
        <w:t xml:space="preserve"> </w:t>
      </w:r>
      <w:r>
        <w:rPr>
          <w:w w:val="103"/>
          <w:sz w:val="22"/>
          <w:szCs w:val="22"/>
        </w:rPr>
        <w:t>GUI</w:t>
      </w:r>
      <w:proofErr w:type="gramStart"/>
      <w:r>
        <w:rPr>
          <w:w w:val="103"/>
          <w:sz w:val="22"/>
          <w:szCs w:val="22"/>
        </w:rPr>
        <w:t>,</w:t>
      </w:r>
      <w:r>
        <w:rPr>
          <w:sz w:val="22"/>
          <w:szCs w:val="22"/>
        </w:rPr>
        <w:t xml:space="preserve"> </w:t>
      </w:r>
      <w:r>
        <w:rPr>
          <w:w w:val="103"/>
          <w:sz w:val="22"/>
          <w:szCs w:val="22"/>
        </w:rPr>
        <w:t>,</w:t>
      </w:r>
      <w:proofErr w:type="gramEnd"/>
      <w:r>
        <w:rPr>
          <w:sz w:val="22"/>
          <w:szCs w:val="22"/>
        </w:rPr>
        <w:t xml:space="preserve"> </w:t>
      </w:r>
      <w:r>
        <w:rPr>
          <w:w w:val="103"/>
          <w:sz w:val="22"/>
          <w:szCs w:val="22"/>
        </w:rPr>
        <w:t>performance</w:t>
      </w:r>
      <w:r>
        <w:rPr>
          <w:sz w:val="22"/>
          <w:szCs w:val="22"/>
        </w:rPr>
        <w:t xml:space="preserve"> </w:t>
      </w:r>
      <w:r>
        <w:rPr>
          <w:w w:val="103"/>
          <w:sz w:val="22"/>
          <w:szCs w:val="22"/>
        </w:rPr>
        <w:t>Faults</w:t>
      </w:r>
    </w:p>
    <w:p w14:paraId="7B0B6D5C" w14:textId="77777777" w:rsidR="00A574F9" w:rsidRDefault="00563A8E">
      <w:pPr>
        <w:spacing w:line="240" w:lineRule="exact"/>
        <w:ind w:left="343"/>
        <w:rPr>
          <w:sz w:val="22"/>
          <w:szCs w:val="22"/>
        </w:rPr>
      </w:pPr>
      <w:r>
        <w:rPr>
          <w:w w:val="103"/>
          <w:sz w:val="22"/>
          <w:szCs w:val="22"/>
        </w:rPr>
        <w:t>Security</w:t>
      </w:r>
      <w:r>
        <w:rPr>
          <w:sz w:val="22"/>
          <w:szCs w:val="22"/>
        </w:rPr>
        <w:t xml:space="preserve"> </w:t>
      </w:r>
      <w:r>
        <w:rPr>
          <w:w w:val="103"/>
          <w:sz w:val="22"/>
          <w:szCs w:val="22"/>
        </w:rPr>
        <w:t>Faults,</w:t>
      </w:r>
      <w:r>
        <w:rPr>
          <w:sz w:val="22"/>
          <w:szCs w:val="22"/>
        </w:rPr>
        <w:t xml:space="preserve"> </w:t>
      </w:r>
      <w:r>
        <w:rPr>
          <w:w w:val="103"/>
          <w:sz w:val="22"/>
          <w:szCs w:val="22"/>
        </w:rPr>
        <w:t>Software/</w:t>
      </w:r>
      <w:r>
        <w:rPr>
          <w:sz w:val="22"/>
          <w:szCs w:val="22"/>
        </w:rPr>
        <w:t xml:space="preserve"> </w:t>
      </w:r>
      <w:r>
        <w:rPr>
          <w:w w:val="103"/>
          <w:sz w:val="22"/>
          <w:szCs w:val="22"/>
        </w:rPr>
        <w:t>hardware</w:t>
      </w:r>
      <w:r>
        <w:rPr>
          <w:sz w:val="22"/>
          <w:szCs w:val="22"/>
        </w:rPr>
        <w:t xml:space="preserve"> </w:t>
      </w:r>
      <w:r>
        <w:rPr>
          <w:w w:val="103"/>
          <w:sz w:val="22"/>
          <w:szCs w:val="22"/>
        </w:rPr>
        <w:t>fault</w:t>
      </w:r>
    </w:p>
    <w:p w14:paraId="006F5644" w14:textId="77777777" w:rsidR="00A574F9" w:rsidRDefault="00563A8E">
      <w:pPr>
        <w:spacing w:before="1"/>
        <w:ind w:left="180" w:right="310"/>
        <w:jc w:val="both"/>
        <w:rPr>
          <w:sz w:val="22"/>
          <w:szCs w:val="22"/>
        </w:rPr>
      </w:pPr>
      <w:r>
        <w:rPr>
          <w:b/>
          <w:w w:val="102"/>
          <w:sz w:val="22"/>
          <w:szCs w:val="22"/>
        </w:rPr>
        <w:t>Failure</w:t>
      </w:r>
      <w:r>
        <w:rPr>
          <w:w w:val="103"/>
          <w:sz w:val="22"/>
          <w:szCs w:val="22"/>
        </w:rPr>
        <w:t>:</w:t>
      </w:r>
      <w:r>
        <w:rPr>
          <w:sz w:val="22"/>
          <w:szCs w:val="22"/>
        </w:rPr>
        <w:t xml:space="preserve"> </w:t>
      </w:r>
      <w:r>
        <w:rPr>
          <w:w w:val="103"/>
          <w:sz w:val="22"/>
          <w:szCs w:val="22"/>
        </w:rPr>
        <w:t>A</w:t>
      </w:r>
      <w:r>
        <w:rPr>
          <w:sz w:val="22"/>
          <w:szCs w:val="22"/>
        </w:rPr>
        <w:t xml:space="preserve"> </w:t>
      </w:r>
      <w:r>
        <w:rPr>
          <w:w w:val="103"/>
          <w:sz w:val="22"/>
          <w:szCs w:val="22"/>
        </w:rPr>
        <w:t>failure</w:t>
      </w:r>
      <w:r>
        <w:rPr>
          <w:sz w:val="22"/>
          <w:szCs w:val="22"/>
        </w:rPr>
        <w:t xml:space="preserve"> </w:t>
      </w:r>
      <w:r>
        <w:rPr>
          <w:w w:val="103"/>
          <w:sz w:val="22"/>
          <w:szCs w:val="22"/>
        </w:rPr>
        <w:t>occurs</w:t>
      </w:r>
      <w:r>
        <w:rPr>
          <w:sz w:val="22"/>
          <w:szCs w:val="22"/>
        </w:rPr>
        <w:t xml:space="preserve"> </w:t>
      </w:r>
      <w:r>
        <w:rPr>
          <w:w w:val="103"/>
          <w:sz w:val="22"/>
          <w:szCs w:val="22"/>
        </w:rPr>
        <w:t>when</w:t>
      </w:r>
      <w:r>
        <w:rPr>
          <w:sz w:val="22"/>
          <w:szCs w:val="22"/>
        </w:rPr>
        <w:t xml:space="preserve"> </w:t>
      </w:r>
      <w:r>
        <w:rPr>
          <w:w w:val="103"/>
          <w:sz w:val="22"/>
          <w:szCs w:val="22"/>
        </w:rPr>
        <w:t>a</w:t>
      </w:r>
      <w:r>
        <w:rPr>
          <w:sz w:val="22"/>
          <w:szCs w:val="22"/>
        </w:rPr>
        <w:t xml:space="preserve"> </w:t>
      </w:r>
      <w:r>
        <w:rPr>
          <w:w w:val="103"/>
          <w:sz w:val="22"/>
          <w:szCs w:val="22"/>
        </w:rPr>
        <w:t>faulty</w:t>
      </w:r>
      <w:r>
        <w:rPr>
          <w:sz w:val="22"/>
          <w:szCs w:val="22"/>
        </w:rPr>
        <w:t xml:space="preserve"> </w:t>
      </w:r>
      <w:r>
        <w:rPr>
          <w:w w:val="103"/>
          <w:sz w:val="22"/>
          <w:szCs w:val="22"/>
        </w:rPr>
        <w:t>code</w:t>
      </w:r>
      <w:r>
        <w:rPr>
          <w:sz w:val="22"/>
          <w:szCs w:val="22"/>
        </w:rPr>
        <w:t xml:space="preserve"> </w:t>
      </w:r>
      <w:r>
        <w:rPr>
          <w:w w:val="103"/>
          <w:sz w:val="22"/>
          <w:szCs w:val="22"/>
        </w:rPr>
        <w:t>executes.</w:t>
      </w:r>
      <w:r>
        <w:rPr>
          <w:sz w:val="22"/>
          <w:szCs w:val="22"/>
        </w:rPr>
        <w:t xml:space="preserve"> </w:t>
      </w:r>
      <w:r>
        <w:rPr>
          <w:w w:val="103"/>
          <w:sz w:val="22"/>
          <w:szCs w:val="22"/>
        </w:rPr>
        <w:t>Two</w:t>
      </w:r>
      <w:r>
        <w:rPr>
          <w:sz w:val="22"/>
          <w:szCs w:val="22"/>
        </w:rPr>
        <w:t xml:space="preserve"> </w:t>
      </w:r>
      <w:r>
        <w:rPr>
          <w:w w:val="103"/>
          <w:sz w:val="22"/>
          <w:szCs w:val="22"/>
        </w:rPr>
        <w:t>subtleties</w:t>
      </w:r>
      <w:r>
        <w:rPr>
          <w:sz w:val="22"/>
          <w:szCs w:val="22"/>
        </w:rPr>
        <w:t xml:space="preserve"> </w:t>
      </w:r>
      <w:r>
        <w:rPr>
          <w:w w:val="103"/>
          <w:sz w:val="22"/>
          <w:szCs w:val="22"/>
        </w:rPr>
        <w:t>arise</w:t>
      </w:r>
      <w:r>
        <w:rPr>
          <w:sz w:val="22"/>
          <w:szCs w:val="22"/>
        </w:rPr>
        <w:t xml:space="preserve"> </w:t>
      </w:r>
      <w:r>
        <w:rPr>
          <w:w w:val="103"/>
          <w:sz w:val="22"/>
          <w:szCs w:val="22"/>
        </w:rPr>
        <w:t>here:</w:t>
      </w:r>
      <w:r>
        <w:rPr>
          <w:sz w:val="22"/>
          <w:szCs w:val="22"/>
        </w:rPr>
        <w:t xml:space="preserve"> </w:t>
      </w:r>
      <w:r>
        <w:rPr>
          <w:w w:val="103"/>
          <w:sz w:val="22"/>
          <w:szCs w:val="22"/>
        </w:rPr>
        <w:t>one</w:t>
      </w:r>
      <w:r>
        <w:rPr>
          <w:sz w:val="22"/>
          <w:szCs w:val="22"/>
        </w:rPr>
        <w:t xml:space="preserve"> </w:t>
      </w:r>
      <w:r>
        <w:rPr>
          <w:w w:val="103"/>
          <w:sz w:val="22"/>
          <w:szCs w:val="22"/>
        </w:rPr>
        <w:t>is</w:t>
      </w:r>
      <w:r>
        <w:rPr>
          <w:sz w:val="22"/>
          <w:szCs w:val="22"/>
        </w:rPr>
        <w:t xml:space="preserve"> </w:t>
      </w:r>
      <w:r>
        <w:rPr>
          <w:w w:val="103"/>
          <w:sz w:val="22"/>
          <w:szCs w:val="22"/>
        </w:rPr>
        <w:t>that</w:t>
      </w:r>
      <w:r>
        <w:rPr>
          <w:sz w:val="22"/>
          <w:szCs w:val="22"/>
        </w:rPr>
        <w:t xml:space="preserve"> </w:t>
      </w:r>
      <w:r>
        <w:rPr>
          <w:w w:val="103"/>
          <w:sz w:val="22"/>
          <w:szCs w:val="22"/>
        </w:rPr>
        <w:t xml:space="preserve">failures </w:t>
      </w:r>
      <w:proofErr w:type="gramStart"/>
      <w:r>
        <w:rPr>
          <w:w w:val="103"/>
          <w:sz w:val="22"/>
          <w:szCs w:val="22"/>
        </w:rPr>
        <w:t>only</w:t>
      </w:r>
      <w:r>
        <w:rPr>
          <w:sz w:val="22"/>
          <w:szCs w:val="22"/>
        </w:rPr>
        <w:t xml:space="preserve">  </w:t>
      </w:r>
      <w:r>
        <w:rPr>
          <w:w w:val="103"/>
          <w:sz w:val="22"/>
          <w:szCs w:val="22"/>
        </w:rPr>
        <w:t>occur</w:t>
      </w:r>
      <w:proofErr w:type="gramEnd"/>
      <w:r>
        <w:rPr>
          <w:sz w:val="22"/>
          <w:szCs w:val="22"/>
        </w:rPr>
        <w:t xml:space="preserve">  </w:t>
      </w:r>
      <w:r>
        <w:rPr>
          <w:w w:val="103"/>
          <w:sz w:val="22"/>
          <w:szCs w:val="22"/>
        </w:rPr>
        <w:t>in</w:t>
      </w:r>
      <w:r>
        <w:rPr>
          <w:sz w:val="22"/>
          <w:szCs w:val="22"/>
        </w:rPr>
        <w:t xml:space="preserve">  </w:t>
      </w:r>
      <w:r>
        <w:rPr>
          <w:w w:val="103"/>
          <w:sz w:val="22"/>
          <w:szCs w:val="22"/>
        </w:rPr>
        <w:t>an</w:t>
      </w:r>
      <w:r>
        <w:rPr>
          <w:sz w:val="22"/>
          <w:szCs w:val="22"/>
        </w:rPr>
        <w:t xml:space="preserve">  </w:t>
      </w:r>
      <w:r>
        <w:rPr>
          <w:w w:val="103"/>
          <w:sz w:val="22"/>
          <w:szCs w:val="22"/>
        </w:rPr>
        <w:t>executable</w:t>
      </w:r>
      <w:r>
        <w:rPr>
          <w:sz w:val="22"/>
          <w:szCs w:val="22"/>
        </w:rPr>
        <w:t xml:space="preserve">  </w:t>
      </w:r>
      <w:r>
        <w:rPr>
          <w:w w:val="103"/>
          <w:sz w:val="22"/>
          <w:szCs w:val="22"/>
        </w:rPr>
        <w:t>representation,</w:t>
      </w:r>
      <w:r>
        <w:rPr>
          <w:sz w:val="22"/>
          <w:szCs w:val="22"/>
        </w:rPr>
        <w:t xml:space="preserve">  </w:t>
      </w:r>
      <w:r>
        <w:rPr>
          <w:w w:val="103"/>
          <w:sz w:val="22"/>
          <w:szCs w:val="22"/>
        </w:rPr>
        <w:t>which</w:t>
      </w:r>
      <w:r>
        <w:rPr>
          <w:sz w:val="22"/>
          <w:szCs w:val="22"/>
        </w:rPr>
        <w:t xml:space="preserve">  </w:t>
      </w:r>
      <w:r>
        <w:rPr>
          <w:w w:val="103"/>
          <w:sz w:val="22"/>
          <w:szCs w:val="22"/>
        </w:rPr>
        <w:t>is</w:t>
      </w:r>
      <w:r>
        <w:rPr>
          <w:sz w:val="22"/>
          <w:szCs w:val="22"/>
        </w:rPr>
        <w:t xml:space="preserve">  </w:t>
      </w:r>
      <w:r>
        <w:rPr>
          <w:w w:val="103"/>
          <w:sz w:val="22"/>
          <w:szCs w:val="22"/>
        </w:rPr>
        <w:t>usually</w:t>
      </w:r>
      <w:r>
        <w:rPr>
          <w:sz w:val="22"/>
          <w:szCs w:val="22"/>
        </w:rPr>
        <w:t xml:space="preserve">  </w:t>
      </w:r>
      <w:r>
        <w:rPr>
          <w:w w:val="103"/>
          <w:sz w:val="22"/>
          <w:szCs w:val="22"/>
        </w:rPr>
        <w:t>taken</w:t>
      </w:r>
      <w:r>
        <w:rPr>
          <w:sz w:val="22"/>
          <w:szCs w:val="22"/>
        </w:rPr>
        <w:t xml:space="preserve">  </w:t>
      </w:r>
      <w:r>
        <w:rPr>
          <w:w w:val="103"/>
          <w:sz w:val="22"/>
          <w:szCs w:val="22"/>
        </w:rPr>
        <w:t>to</w:t>
      </w:r>
      <w:r>
        <w:rPr>
          <w:sz w:val="22"/>
          <w:szCs w:val="22"/>
        </w:rPr>
        <w:t xml:space="preserve">  </w:t>
      </w:r>
      <w:r>
        <w:rPr>
          <w:w w:val="103"/>
          <w:sz w:val="22"/>
          <w:szCs w:val="22"/>
        </w:rPr>
        <w:t>be</w:t>
      </w:r>
      <w:r>
        <w:rPr>
          <w:sz w:val="22"/>
          <w:szCs w:val="22"/>
        </w:rPr>
        <w:t xml:space="preserve">  </w:t>
      </w:r>
      <w:r>
        <w:rPr>
          <w:w w:val="103"/>
          <w:sz w:val="22"/>
          <w:szCs w:val="22"/>
        </w:rPr>
        <w:t>source</w:t>
      </w:r>
      <w:r>
        <w:rPr>
          <w:sz w:val="22"/>
          <w:szCs w:val="22"/>
        </w:rPr>
        <w:t xml:space="preserve">  </w:t>
      </w:r>
      <w:r>
        <w:rPr>
          <w:w w:val="103"/>
          <w:sz w:val="22"/>
          <w:szCs w:val="22"/>
        </w:rPr>
        <w:t>code,</w:t>
      </w:r>
      <w:r>
        <w:rPr>
          <w:sz w:val="22"/>
          <w:szCs w:val="22"/>
        </w:rPr>
        <w:t xml:space="preserve">  </w:t>
      </w:r>
      <w:r>
        <w:rPr>
          <w:w w:val="103"/>
          <w:sz w:val="22"/>
          <w:szCs w:val="22"/>
        </w:rPr>
        <w:t>or</w:t>
      </w:r>
      <w:r>
        <w:rPr>
          <w:sz w:val="22"/>
          <w:szCs w:val="22"/>
        </w:rPr>
        <w:t xml:space="preserve">  </w:t>
      </w:r>
      <w:r>
        <w:rPr>
          <w:w w:val="103"/>
          <w:sz w:val="22"/>
          <w:szCs w:val="22"/>
        </w:rPr>
        <w:t>more precisely,</w:t>
      </w:r>
      <w:r>
        <w:rPr>
          <w:sz w:val="22"/>
          <w:szCs w:val="22"/>
        </w:rPr>
        <w:t xml:space="preserve"> </w:t>
      </w:r>
      <w:r>
        <w:rPr>
          <w:w w:val="103"/>
          <w:sz w:val="22"/>
          <w:szCs w:val="22"/>
        </w:rPr>
        <w:t>loaded</w:t>
      </w:r>
      <w:r>
        <w:rPr>
          <w:sz w:val="22"/>
          <w:szCs w:val="22"/>
        </w:rPr>
        <w:t xml:space="preserve"> </w:t>
      </w:r>
      <w:r>
        <w:rPr>
          <w:w w:val="103"/>
          <w:sz w:val="22"/>
          <w:szCs w:val="22"/>
        </w:rPr>
        <w:t>object</w:t>
      </w:r>
      <w:r>
        <w:rPr>
          <w:sz w:val="22"/>
          <w:szCs w:val="22"/>
        </w:rPr>
        <w:t xml:space="preserve"> </w:t>
      </w:r>
      <w:r>
        <w:rPr>
          <w:w w:val="103"/>
          <w:sz w:val="22"/>
          <w:szCs w:val="22"/>
        </w:rPr>
        <w:t>code.</w:t>
      </w:r>
      <w:r>
        <w:rPr>
          <w:sz w:val="22"/>
          <w:szCs w:val="22"/>
        </w:rPr>
        <w:t xml:space="preserve"> </w:t>
      </w:r>
      <w:r>
        <w:rPr>
          <w:w w:val="103"/>
          <w:sz w:val="22"/>
          <w:szCs w:val="22"/>
        </w:rPr>
        <w:t>The</w:t>
      </w:r>
      <w:r>
        <w:rPr>
          <w:sz w:val="22"/>
          <w:szCs w:val="22"/>
        </w:rPr>
        <w:t xml:space="preserve"> </w:t>
      </w:r>
      <w:r>
        <w:rPr>
          <w:w w:val="103"/>
          <w:sz w:val="22"/>
          <w:szCs w:val="22"/>
        </w:rPr>
        <w:t>second</w:t>
      </w:r>
      <w:r>
        <w:rPr>
          <w:sz w:val="22"/>
          <w:szCs w:val="22"/>
        </w:rPr>
        <w:t xml:space="preserve"> </w:t>
      </w:r>
      <w:r>
        <w:rPr>
          <w:w w:val="103"/>
          <w:sz w:val="22"/>
          <w:szCs w:val="22"/>
        </w:rPr>
        <w:t>subtlety</w:t>
      </w:r>
      <w:r>
        <w:rPr>
          <w:sz w:val="22"/>
          <w:szCs w:val="22"/>
        </w:rPr>
        <w:t xml:space="preserve"> </w:t>
      </w:r>
      <w:r>
        <w:rPr>
          <w:w w:val="103"/>
          <w:sz w:val="22"/>
          <w:szCs w:val="22"/>
        </w:rPr>
        <w:t>is</w:t>
      </w:r>
      <w:r>
        <w:rPr>
          <w:sz w:val="22"/>
          <w:szCs w:val="22"/>
        </w:rPr>
        <w:t xml:space="preserve"> </w:t>
      </w:r>
      <w:r>
        <w:rPr>
          <w:w w:val="103"/>
          <w:sz w:val="22"/>
          <w:szCs w:val="22"/>
        </w:rPr>
        <w:t>that</w:t>
      </w:r>
      <w:r>
        <w:rPr>
          <w:sz w:val="22"/>
          <w:szCs w:val="22"/>
        </w:rPr>
        <w:t xml:space="preserve"> </w:t>
      </w:r>
      <w:r>
        <w:rPr>
          <w:w w:val="103"/>
          <w:sz w:val="22"/>
          <w:szCs w:val="22"/>
        </w:rPr>
        <w:t>this</w:t>
      </w:r>
      <w:r>
        <w:rPr>
          <w:sz w:val="22"/>
          <w:szCs w:val="22"/>
        </w:rPr>
        <w:t xml:space="preserve"> </w:t>
      </w:r>
      <w:r>
        <w:rPr>
          <w:w w:val="103"/>
          <w:sz w:val="22"/>
          <w:szCs w:val="22"/>
        </w:rPr>
        <w:t>definition</w:t>
      </w:r>
      <w:r>
        <w:rPr>
          <w:sz w:val="22"/>
          <w:szCs w:val="22"/>
        </w:rPr>
        <w:t xml:space="preserve"> </w:t>
      </w:r>
      <w:r>
        <w:rPr>
          <w:w w:val="103"/>
          <w:sz w:val="22"/>
          <w:szCs w:val="22"/>
        </w:rPr>
        <w:t>relates</w:t>
      </w:r>
      <w:r>
        <w:rPr>
          <w:sz w:val="22"/>
          <w:szCs w:val="22"/>
        </w:rPr>
        <w:t xml:space="preserve"> </w:t>
      </w:r>
      <w:r>
        <w:rPr>
          <w:w w:val="103"/>
          <w:sz w:val="22"/>
          <w:szCs w:val="22"/>
        </w:rPr>
        <w:t>failures</w:t>
      </w:r>
      <w:r>
        <w:rPr>
          <w:sz w:val="22"/>
          <w:szCs w:val="22"/>
        </w:rPr>
        <w:t xml:space="preserve"> </w:t>
      </w:r>
      <w:r>
        <w:rPr>
          <w:w w:val="103"/>
          <w:sz w:val="22"/>
          <w:szCs w:val="22"/>
        </w:rPr>
        <w:t>only</w:t>
      </w:r>
      <w:r>
        <w:rPr>
          <w:sz w:val="22"/>
          <w:szCs w:val="22"/>
        </w:rPr>
        <w:t xml:space="preserve"> </w:t>
      </w:r>
      <w:r>
        <w:rPr>
          <w:w w:val="103"/>
          <w:sz w:val="22"/>
          <w:szCs w:val="22"/>
        </w:rPr>
        <w:t>to</w:t>
      </w:r>
      <w:r>
        <w:rPr>
          <w:sz w:val="22"/>
          <w:szCs w:val="22"/>
        </w:rPr>
        <w:t xml:space="preserve"> </w:t>
      </w:r>
      <w:r>
        <w:rPr>
          <w:w w:val="103"/>
          <w:sz w:val="22"/>
          <w:szCs w:val="22"/>
        </w:rPr>
        <w:t>faults of</w:t>
      </w:r>
      <w:r>
        <w:rPr>
          <w:sz w:val="22"/>
          <w:szCs w:val="22"/>
        </w:rPr>
        <w:t xml:space="preserve"> </w:t>
      </w:r>
      <w:r>
        <w:rPr>
          <w:w w:val="103"/>
          <w:sz w:val="22"/>
          <w:szCs w:val="22"/>
        </w:rPr>
        <w:t>commission</w:t>
      </w:r>
    </w:p>
    <w:p w14:paraId="4A4D1B49" w14:textId="77777777" w:rsidR="00A574F9" w:rsidRDefault="00563A8E">
      <w:pPr>
        <w:spacing w:before="95"/>
        <w:ind w:left="2986"/>
        <w:sectPr w:rsidR="00A574F9">
          <w:footerReference w:type="default" r:id="rId8"/>
          <w:pgSz w:w="12240" w:h="15840"/>
          <w:pgMar w:top="500" w:right="1220" w:bottom="280" w:left="1220" w:header="0" w:footer="1193" w:gutter="0"/>
          <w:pgNumType w:start="1"/>
          <w:cols w:space="720"/>
        </w:sectPr>
      </w:pPr>
      <w:r>
        <w:pict w14:anchorId="0DEE1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136.8pt">
            <v:imagedata r:id="rId9" o:title=""/>
          </v:shape>
        </w:pict>
      </w:r>
    </w:p>
    <w:p w14:paraId="0B1C9C49" w14:textId="77777777" w:rsidR="00A574F9" w:rsidRDefault="00563A8E">
      <w:pPr>
        <w:spacing w:before="68"/>
        <w:ind w:left="180" w:right="142"/>
        <w:jc w:val="both"/>
        <w:rPr>
          <w:sz w:val="24"/>
          <w:szCs w:val="24"/>
        </w:rPr>
      </w:pPr>
      <w:r>
        <w:rPr>
          <w:b/>
          <w:w w:val="102"/>
          <w:sz w:val="22"/>
          <w:szCs w:val="22"/>
        </w:rPr>
        <w:lastRenderedPageBreak/>
        <w:t>Fault</w:t>
      </w:r>
      <w:r>
        <w:rPr>
          <w:b/>
          <w:sz w:val="22"/>
          <w:szCs w:val="22"/>
        </w:rPr>
        <w:t xml:space="preserve"> </w:t>
      </w:r>
      <w:r>
        <w:rPr>
          <w:b/>
          <w:w w:val="102"/>
          <w:sz w:val="22"/>
          <w:szCs w:val="22"/>
        </w:rPr>
        <w:t>of</w:t>
      </w:r>
      <w:r>
        <w:rPr>
          <w:b/>
          <w:sz w:val="22"/>
          <w:szCs w:val="22"/>
        </w:rPr>
        <w:t xml:space="preserve"> </w:t>
      </w:r>
      <w:r>
        <w:rPr>
          <w:b/>
          <w:w w:val="102"/>
          <w:sz w:val="22"/>
          <w:szCs w:val="22"/>
        </w:rPr>
        <w:t>Omission:</w:t>
      </w:r>
      <w:r>
        <w:rPr>
          <w:b/>
          <w:sz w:val="22"/>
          <w:szCs w:val="22"/>
        </w:rPr>
        <w:t xml:space="preserve"> </w:t>
      </w:r>
      <w:r>
        <w:rPr>
          <w:sz w:val="24"/>
          <w:szCs w:val="24"/>
        </w:rPr>
        <w:t xml:space="preserve">refers to something which we fail to enter correct </w:t>
      </w:r>
      <w:proofErr w:type="gramStart"/>
      <w:r>
        <w:rPr>
          <w:sz w:val="24"/>
          <w:szCs w:val="24"/>
        </w:rPr>
        <w:t>information .</w:t>
      </w:r>
      <w:proofErr w:type="gramEnd"/>
      <w:r>
        <w:rPr>
          <w:sz w:val="24"/>
          <w:szCs w:val="24"/>
        </w:rPr>
        <w:t xml:space="preserve"> Very difficult to detect and solve.</w:t>
      </w:r>
    </w:p>
    <w:p w14:paraId="63A45683" w14:textId="77777777" w:rsidR="00A574F9" w:rsidRDefault="00563A8E">
      <w:pPr>
        <w:spacing w:before="93"/>
        <w:ind w:left="540"/>
        <w:rPr>
          <w:sz w:val="24"/>
          <w:szCs w:val="24"/>
        </w:rPr>
      </w:pPr>
      <w:r>
        <w:rPr>
          <w:rFonts w:ascii="Verdana" w:eastAsia="Verdana" w:hAnsi="Verdana" w:cs="Verdana"/>
          <w:sz w:val="24"/>
          <w:szCs w:val="24"/>
        </w:rPr>
        <w:t xml:space="preserve">•   </w:t>
      </w:r>
      <w:r>
        <w:rPr>
          <w:sz w:val="24"/>
          <w:szCs w:val="24"/>
        </w:rPr>
        <w:t>How can we deal with failures that correspond to faults of omission?</w:t>
      </w:r>
    </w:p>
    <w:p w14:paraId="3297D00F" w14:textId="77777777" w:rsidR="00A574F9" w:rsidRDefault="00563A8E">
      <w:pPr>
        <w:spacing w:before="96"/>
        <w:ind w:left="540"/>
        <w:rPr>
          <w:sz w:val="24"/>
          <w:szCs w:val="24"/>
        </w:rPr>
      </w:pPr>
      <w:r>
        <w:rPr>
          <w:rFonts w:ascii="Verdana" w:eastAsia="Verdana" w:hAnsi="Verdana" w:cs="Verdana"/>
          <w:sz w:val="24"/>
          <w:szCs w:val="24"/>
        </w:rPr>
        <w:t xml:space="preserve">•   </w:t>
      </w:r>
      <w:r>
        <w:rPr>
          <w:sz w:val="24"/>
          <w:szCs w:val="24"/>
        </w:rPr>
        <w:t>What about faults that never happen to execute, or perhaps do not execute for a long time?</w:t>
      </w:r>
    </w:p>
    <w:p w14:paraId="05159B95" w14:textId="77777777" w:rsidR="00A574F9" w:rsidRDefault="00563A8E">
      <w:pPr>
        <w:spacing w:before="96"/>
        <w:ind w:left="180" w:right="1005"/>
        <w:jc w:val="both"/>
        <w:rPr>
          <w:sz w:val="24"/>
          <w:szCs w:val="24"/>
        </w:rPr>
      </w:pPr>
      <w:r>
        <w:rPr>
          <w:b/>
          <w:w w:val="102"/>
          <w:sz w:val="22"/>
          <w:szCs w:val="22"/>
        </w:rPr>
        <w:t>Fault</w:t>
      </w:r>
      <w:r>
        <w:rPr>
          <w:b/>
          <w:sz w:val="22"/>
          <w:szCs w:val="22"/>
        </w:rPr>
        <w:t xml:space="preserve"> </w:t>
      </w:r>
      <w:r>
        <w:rPr>
          <w:b/>
          <w:w w:val="102"/>
          <w:sz w:val="22"/>
          <w:szCs w:val="22"/>
        </w:rPr>
        <w:t>of</w:t>
      </w:r>
      <w:r>
        <w:rPr>
          <w:b/>
          <w:sz w:val="22"/>
          <w:szCs w:val="22"/>
        </w:rPr>
        <w:t xml:space="preserve"> </w:t>
      </w:r>
      <w:r>
        <w:rPr>
          <w:b/>
          <w:w w:val="102"/>
          <w:sz w:val="22"/>
          <w:szCs w:val="22"/>
        </w:rPr>
        <w:t>Commission:</w:t>
      </w:r>
      <w:r>
        <w:rPr>
          <w:b/>
          <w:sz w:val="22"/>
          <w:szCs w:val="22"/>
        </w:rPr>
        <w:t xml:space="preserve"> </w:t>
      </w:r>
      <w:r>
        <w:rPr>
          <w:sz w:val="24"/>
          <w:szCs w:val="24"/>
        </w:rPr>
        <w:t xml:space="preserve">refers to which we enter </w:t>
      </w:r>
      <w:proofErr w:type="gramStart"/>
      <w:r>
        <w:rPr>
          <w:sz w:val="24"/>
          <w:szCs w:val="24"/>
        </w:rPr>
        <w:t>wrong  in</w:t>
      </w:r>
      <w:proofErr w:type="gramEnd"/>
      <w:r>
        <w:rPr>
          <w:sz w:val="24"/>
          <w:szCs w:val="24"/>
        </w:rPr>
        <w:t xml:space="preserve"> the representation of something</w:t>
      </w:r>
    </w:p>
    <w:p w14:paraId="28FE4539" w14:textId="77777777" w:rsidR="00A574F9" w:rsidRDefault="00563A8E">
      <w:pPr>
        <w:spacing w:before="99" w:line="240" w:lineRule="exact"/>
        <w:ind w:left="180" w:right="142"/>
        <w:jc w:val="both"/>
        <w:rPr>
          <w:sz w:val="22"/>
          <w:szCs w:val="22"/>
        </w:rPr>
      </w:pPr>
      <w:r>
        <w:rPr>
          <w:b/>
          <w:w w:val="102"/>
          <w:sz w:val="22"/>
          <w:szCs w:val="22"/>
        </w:rPr>
        <w:t>Incident</w:t>
      </w:r>
      <w:r>
        <w:rPr>
          <w:w w:val="103"/>
          <w:sz w:val="22"/>
          <w:szCs w:val="22"/>
        </w:rPr>
        <w:t>:</w:t>
      </w:r>
      <w:r>
        <w:rPr>
          <w:sz w:val="22"/>
          <w:szCs w:val="22"/>
        </w:rPr>
        <w:t xml:space="preserve">  </w:t>
      </w:r>
      <w:r>
        <w:rPr>
          <w:w w:val="103"/>
          <w:sz w:val="22"/>
          <w:szCs w:val="22"/>
        </w:rPr>
        <w:t>When</w:t>
      </w:r>
      <w:r>
        <w:rPr>
          <w:sz w:val="22"/>
          <w:szCs w:val="22"/>
        </w:rPr>
        <w:t xml:space="preserve"> </w:t>
      </w:r>
      <w:r>
        <w:rPr>
          <w:w w:val="103"/>
          <w:sz w:val="22"/>
          <w:szCs w:val="22"/>
        </w:rPr>
        <w:t>a</w:t>
      </w:r>
      <w:r>
        <w:rPr>
          <w:sz w:val="22"/>
          <w:szCs w:val="22"/>
        </w:rPr>
        <w:t xml:space="preserve"> </w:t>
      </w:r>
      <w:r>
        <w:rPr>
          <w:w w:val="103"/>
          <w:sz w:val="22"/>
          <w:szCs w:val="22"/>
        </w:rPr>
        <w:t>failure</w:t>
      </w:r>
      <w:r>
        <w:rPr>
          <w:sz w:val="22"/>
          <w:szCs w:val="22"/>
        </w:rPr>
        <w:t xml:space="preserve"> </w:t>
      </w:r>
      <w:r>
        <w:rPr>
          <w:w w:val="103"/>
          <w:sz w:val="22"/>
          <w:szCs w:val="22"/>
        </w:rPr>
        <w:t>occurs,</w:t>
      </w:r>
      <w:r>
        <w:rPr>
          <w:sz w:val="22"/>
          <w:szCs w:val="22"/>
        </w:rPr>
        <w:t xml:space="preserve"> </w:t>
      </w:r>
      <w:r>
        <w:rPr>
          <w:w w:val="103"/>
          <w:sz w:val="22"/>
          <w:szCs w:val="22"/>
        </w:rPr>
        <w:t>it</w:t>
      </w:r>
      <w:r>
        <w:rPr>
          <w:sz w:val="22"/>
          <w:szCs w:val="22"/>
        </w:rPr>
        <w:t xml:space="preserve"> </w:t>
      </w:r>
      <w:r>
        <w:rPr>
          <w:w w:val="103"/>
          <w:sz w:val="22"/>
          <w:szCs w:val="22"/>
        </w:rPr>
        <w:t>may</w:t>
      </w:r>
      <w:r>
        <w:rPr>
          <w:sz w:val="22"/>
          <w:szCs w:val="22"/>
        </w:rPr>
        <w:t xml:space="preserve"> </w:t>
      </w:r>
      <w:r>
        <w:rPr>
          <w:w w:val="103"/>
          <w:sz w:val="22"/>
          <w:szCs w:val="22"/>
        </w:rPr>
        <w:t>or</w:t>
      </w:r>
      <w:r>
        <w:rPr>
          <w:sz w:val="22"/>
          <w:szCs w:val="22"/>
        </w:rPr>
        <w:t xml:space="preserve"> </w:t>
      </w:r>
      <w:r>
        <w:rPr>
          <w:w w:val="103"/>
          <w:sz w:val="22"/>
          <w:szCs w:val="22"/>
        </w:rPr>
        <w:t>may</w:t>
      </w:r>
      <w:r>
        <w:rPr>
          <w:sz w:val="22"/>
          <w:szCs w:val="22"/>
        </w:rPr>
        <w:t xml:space="preserve"> </w:t>
      </w:r>
      <w:r>
        <w:rPr>
          <w:w w:val="103"/>
          <w:sz w:val="22"/>
          <w:szCs w:val="22"/>
        </w:rPr>
        <w:t>not</w:t>
      </w:r>
      <w:r>
        <w:rPr>
          <w:sz w:val="22"/>
          <w:szCs w:val="22"/>
        </w:rPr>
        <w:t xml:space="preserve"> </w:t>
      </w:r>
      <w:r>
        <w:rPr>
          <w:w w:val="103"/>
          <w:sz w:val="22"/>
          <w:szCs w:val="22"/>
        </w:rPr>
        <w:t>be</w:t>
      </w:r>
      <w:r>
        <w:rPr>
          <w:sz w:val="22"/>
          <w:szCs w:val="22"/>
        </w:rPr>
        <w:t xml:space="preserve"> </w:t>
      </w:r>
      <w:r>
        <w:rPr>
          <w:w w:val="103"/>
          <w:sz w:val="22"/>
          <w:szCs w:val="22"/>
        </w:rPr>
        <w:t>readily</w:t>
      </w:r>
      <w:r>
        <w:rPr>
          <w:sz w:val="22"/>
          <w:szCs w:val="22"/>
        </w:rPr>
        <w:t xml:space="preserve"> </w:t>
      </w:r>
      <w:r>
        <w:rPr>
          <w:w w:val="103"/>
          <w:sz w:val="22"/>
          <w:szCs w:val="22"/>
        </w:rPr>
        <w:t>apparent</w:t>
      </w:r>
      <w:r>
        <w:rPr>
          <w:sz w:val="22"/>
          <w:szCs w:val="22"/>
        </w:rPr>
        <w:t xml:space="preserve"> </w:t>
      </w:r>
      <w:r>
        <w:rPr>
          <w:w w:val="103"/>
          <w:sz w:val="22"/>
          <w:szCs w:val="22"/>
        </w:rPr>
        <w:t>to</w:t>
      </w:r>
      <w:r>
        <w:rPr>
          <w:sz w:val="22"/>
          <w:szCs w:val="22"/>
        </w:rPr>
        <w:t xml:space="preserve"> </w:t>
      </w:r>
      <w:r>
        <w:rPr>
          <w:w w:val="103"/>
          <w:sz w:val="22"/>
          <w:szCs w:val="22"/>
        </w:rPr>
        <w:t>the</w:t>
      </w:r>
      <w:r>
        <w:rPr>
          <w:sz w:val="22"/>
          <w:szCs w:val="22"/>
        </w:rPr>
        <w:t xml:space="preserve"> </w:t>
      </w:r>
      <w:r>
        <w:rPr>
          <w:w w:val="103"/>
          <w:sz w:val="22"/>
          <w:szCs w:val="22"/>
        </w:rPr>
        <w:t>user</w:t>
      </w:r>
      <w:r>
        <w:rPr>
          <w:sz w:val="22"/>
          <w:szCs w:val="22"/>
        </w:rPr>
        <w:t xml:space="preserve"> </w:t>
      </w:r>
      <w:r>
        <w:rPr>
          <w:w w:val="103"/>
          <w:sz w:val="22"/>
          <w:szCs w:val="22"/>
        </w:rPr>
        <w:t>(or</w:t>
      </w:r>
      <w:r>
        <w:rPr>
          <w:sz w:val="22"/>
          <w:szCs w:val="22"/>
        </w:rPr>
        <w:t xml:space="preserve"> </w:t>
      </w:r>
      <w:proofErr w:type="gramStart"/>
      <w:r>
        <w:rPr>
          <w:w w:val="103"/>
          <w:sz w:val="22"/>
          <w:szCs w:val="22"/>
        </w:rPr>
        <w:t>customer</w:t>
      </w:r>
      <w:r>
        <w:rPr>
          <w:sz w:val="22"/>
          <w:szCs w:val="22"/>
        </w:rPr>
        <w:t xml:space="preserve">  </w:t>
      </w:r>
      <w:r>
        <w:rPr>
          <w:w w:val="103"/>
          <w:sz w:val="22"/>
          <w:szCs w:val="22"/>
        </w:rPr>
        <w:t>or</w:t>
      </w:r>
      <w:proofErr w:type="gramEnd"/>
      <w:r>
        <w:rPr>
          <w:w w:val="103"/>
          <w:sz w:val="22"/>
          <w:szCs w:val="22"/>
        </w:rPr>
        <w:t xml:space="preserve"> tester).</w:t>
      </w:r>
      <w:r>
        <w:rPr>
          <w:sz w:val="22"/>
          <w:szCs w:val="22"/>
        </w:rPr>
        <w:t xml:space="preserve"> </w:t>
      </w:r>
      <w:r>
        <w:rPr>
          <w:w w:val="103"/>
          <w:sz w:val="22"/>
          <w:szCs w:val="22"/>
        </w:rPr>
        <w:t>An</w:t>
      </w:r>
      <w:r>
        <w:rPr>
          <w:sz w:val="22"/>
          <w:szCs w:val="22"/>
        </w:rPr>
        <w:t xml:space="preserve"> </w:t>
      </w:r>
      <w:r>
        <w:rPr>
          <w:w w:val="103"/>
          <w:sz w:val="22"/>
          <w:szCs w:val="22"/>
        </w:rPr>
        <w:t>incident</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symptom(s)</w:t>
      </w:r>
      <w:r>
        <w:rPr>
          <w:sz w:val="22"/>
          <w:szCs w:val="22"/>
        </w:rPr>
        <w:t xml:space="preserve"> </w:t>
      </w:r>
      <w:r>
        <w:rPr>
          <w:w w:val="103"/>
          <w:sz w:val="22"/>
          <w:szCs w:val="22"/>
        </w:rPr>
        <w:t>associated</w:t>
      </w:r>
      <w:r>
        <w:rPr>
          <w:sz w:val="22"/>
          <w:szCs w:val="22"/>
        </w:rPr>
        <w:t xml:space="preserve"> </w:t>
      </w:r>
      <w:r>
        <w:rPr>
          <w:w w:val="103"/>
          <w:sz w:val="22"/>
          <w:szCs w:val="22"/>
        </w:rPr>
        <w:t>with</w:t>
      </w:r>
      <w:r>
        <w:rPr>
          <w:sz w:val="22"/>
          <w:szCs w:val="22"/>
        </w:rPr>
        <w:t xml:space="preserve"> </w:t>
      </w:r>
      <w:r>
        <w:rPr>
          <w:w w:val="103"/>
          <w:sz w:val="22"/>
          <w:szCs w:val="22"/>
        </w:rPr>
        <w:t>a</w:t>
      </w:r>
      <w:r>
        <w:rPr>
          <w:sz w:val="22"/>
          <w:szCs w:val="22"/>
        </w:rPr>
        <w:t xml:space="preserve"> </w:t>
      </w:r>
      <w:r>
        <w:rPr>
          <w:w w:val="103"/>
          <w:sz w:val="22"/>
          <w:szCs w:val="22"/>
        </w:rPr>
        <w:t>failure</w:t>
      </w:r>
      <w:r>
        <w:rPr>
          <w:sz w:val="22"/>
          <w:szCs w:val="22"/>
        </w:rPr>
        <w:t xml:space="preserve"> </w:t>
      </w:r>
      <w:r>
        <w:rPr>
          <w:w w:val="103"/>
          <w:sz w:val="22"/>
          <w:szCs w:val="22"/>
        </w:rPr>
        <w:t>that</w:t>
      </w:r>
      <w:r>
        <w:rPr>
          <w:sz w:val="22"/>
          <w:szCs w:val="22"/>
        </w:rPr>
        <w:t xml:space="preserve"> </w:t>
      </w:r>
      <w:r>
        <w:rPr>
          <w:w w:val="103"/>
          <w:sz w:val="22"/>
          <w:szCs w:val="22"/>
        </w:rPr>
        <w:t>alerts</w:t>
      </w:r>
      <w:r>
        <w:rPr>
          <w:sz w:val="22"/>
          <w:szCs w:val="22"/>
        </w:rPr>
        <w:t xml:space="preserve"> </w:t>
      </w:r>
      <w:r>
        <w:rPr>
          <w:w w:val="103"/>
          <w:sz w:val="22"/>
          <w:szCs w:val="22"/>
        </w:rPr>
        <w:t>the</w:t>
      </w:r>
      <w:r>
        <w:rPr>
          <w:sz w:val="22"/>
          <w:szCs w:val="22"/>
        </w:rPr>
        <w:t xml:space="preserve"> </w:t>
      </w:r>
      <w:r>
        <w:rPr>
          <w:w w:val="103"/>
          <w:sz w:val="22"/>
          <w:szCs w:val="22"/>
        </w:rPr>
        <w:t>user</w:t>
      </w:r>
      <w:r>
        <w:rPr>
          <w:sz w:val="22"/>
          <w:szCs w:val="22"/>
        </w:rPr>
        <w:t xml:space="preserve"> </w:t>
      </w:r>
      <w:r>
        <w:rPr>
          <w:w w:val="103"/>
          <w:sz w:val="22"/>
          <w:szCs w:val="22"/>
        </w:rPr>
        <w:t>to</w:t>
      </w:r>
      <w:r>
        <w:rPr>
          <w:sz w:val="22"/>
          <w:szCs w:val="22"/>
        </w:rPr>
        <w:t xml:space="preserve"> </w:t>
      </w:r>
      <w:r>
        <w:rPr>
          <w:w w:val="103"/>
          <w:sz w:val="22"/>
          <w:szCs w:val="22"/>
        </w:rPr>
        <w:t>the</w:t>
      </w:r>
      <w:r>
        <w:rPr>
          <w:sz w:val="22"/>
          <w:szCs w:val="22"/>
        </w:rPr>
        <w:t xml:space="preserve"> </w:t>
      </w:r>
      <w:r>
        <w:rPr>
          <w:w w:val="103"/>
          <w:sz w:val="22"/>
          <w:szCs w:val="22"/>
        </w:rPr>
        <w:t>occurrence</w:t>
      </w:r>
      <w:r>
        <w:rPr>
          <w:sz w:val="22"/>
          <w:szCs w:val="22"/>
        </w:rPr>
        <w:t xml:space="preserve"> </w:t>
      </w:r>
      <w:r>
        <w:rPr>
          <w:w w:val="103"/>
          <w:sz w:val="22"/>
          <w:szCs w:val="22"/>
        </w:rPr>
        <w:t>of f</w:t>
      </w:r>
      <w:r>
        <w:rPr>
          <w:b/>
          <w:w w:val="102"/>
          <w:sz w:val="22"/>
          <w:szCs w:val="22"/>
        </w:rPr>
        <w:t>a</w:t>
      </w:r>
      <w:r>
        <w:rPr>
          <w:w w:val="103"/>
          <w:sz w:val="22"/>
          <w:szCs w:val="22"/>
        </w:rPr>
        <w:t>ilure.</w:t>
      </w:r>
    </w:p>
    <w:p w14:paraId="3DB267FC" w14:textId="77777777" w:rsidR="00A574F9" w:rsidRDefault="00563A8E">
      <w:pPr>
        <w:spacing w:before="98" w:line="240" w:lineRule="exact"/>
        <w:ind w:left="180" w:right="141"/>
        <w:jc w:val="both"/>
        <w:rPr>
          <w:sz w:val="22"/>
          <w:szCs w:val="22"/>
        </w:rPr>
      </w:pPr>
      <w:r>
        <w:rPr>
          <w:b/>
          <w:w w:val="102"/>
          <w:sz w:val="22"/>
          <w:szCs w:val="22"/>
        </w:rPr>
        <w:t>Test</w:t>
      </w:r>
      <w:r>
        <w:rPr>
          <w:w w:val="103"/>
          <w:sz w:val="22"/>
          <w:szCs w:val="22"/>
        </w:rPr>
        <w:t>:</w:t>
      </w:r>
      <w:r>
        <w:rPr>
          <w:sz w:val="22"/>
          <w:szCs w:val="22"/>
        </w:rPr>
        <w:t xml:space="preserve">  </w:t>
      </w:r>
      <w:r>
        <w:rPr>
          <w:w w:val="103"/>
          <w:sz w:val="22"/>
          <w:szCs w:val="22"/>
        </w:rPr>
        <w:t>Testing</w:t>
      </w:r>
      <w:r>
        <w:rPr>
          <w:sz w:val="22"/>
          <w:szCs w:val="22"/>
        </w:rPr>
        <w:t xml:space="preserve"> </w:t>
      </w:r>
      <w:proofErr w:type="gramStart"/>
      <w:r>
        <w:rPr>
          <w:w w:val="103"/>
          <w:sz w:val="22"/>
          <w:szCs w:val="22"/>
        </w:rPr>
        <w:t>is</w:t>
      </w:r>
      <w:r>
        <w:rPr>
          <w:sz w:val="22"/>
          <w:szCs w:val="22"/>
        </w:rPr>
        <w:t xml:space="preserve">  </w:t>
      </w:r>
      <w:r>
        <w:rPr>
          <w:w w:val="103"/>
          <w:sz w:val="22"/>
          <w:szCs w:val="22"/>
        </w:rPr>
        <w:t>obviously</w:t>
      </w:r>
      <w:proofErr w:type="gramEnd"/>
      <w:r>
        <w:rPr>
          <w:sz w:val="22"/>
          <w:szCs w:val="22"/>
        </w:rPr>
        <w:t xml:space="preserve">  </w:t>
      </w:r>
      <w:r>
        <w:rPr>
          <w:w w:val="103"/>
          <w:sz w:val="22"/>
          <w:szCs w:val="22"/>
        </w:rPr>
        <w:t>concerned</w:t>
      </w:r>
      <w:r>
        <w:rPr>
          <w:sz w:val="22"/>
          <w:szCs w:val="22"/>
        </w:rPr>
        <w:t xml:space="preserve">  </w:t>
      </w:r>
      <w:r>
        <w:rPr>
          <w:w w:val="103"/>
          <w:sz w:val="22"/>
          <w:szCs w:val="22"/>
        </w:rPr>
        <w:t>with</w:t>
      </w:r>
      <w:r>
        <w:rPr>
          <w:sz w:val="22"/>
          <w:szCs w:val="22"/>
        </w:rPr>
        <w:t xml:space="preserve"> </w:t>
      </w:r>
      <w:r>
        <w:rPr>
          <w:w w:val="103"/>
          <w:sz w:val="22"/>
          <w:szCs w:val="22"/>
        </w:rPr>
        <w:t>errors,</w:t>
      </w:r>
      <w:r>
        <w:rPr>
          <w:sz w:val="22"/>
          <w:szCs w:val="22"/>
        </w:rPr>
        <w:t xml:space="preserve">  </w:t>
      </w:r>
      <w:r>
        <w:rPr>
          <w:w w:val="103"/>
          <w:sz w:val="22"/>
          <w:szCs w:val="22"/>
        </w:rPr>
        <w:t>faults,</w:t>
      </w:r>
      <w:r>
        <w:rPr>
          <w:sz w:val="22"/>
          <w:szCs w:val="22"/>
        </w:rPr>
        <w:t xml:space="preserve">  </w:t>
      </w:r>
      <w:r>
        <w:rPr>
          <w:w w:val="103"/>
          <w:sz w:val="22"/>
          <w:szCs w:val="22"/>
        </w:rPr>
        <w:t>failures,</w:t>
      </w:r>
      <w:r>
        <w:rPr>
          <w:sz w:val="22"/>
          <w:szCs w:val="22"/>
        </w:rPr>
        <w:t xml:space="preserve"> </w:t>
      </w:r>
      <w:r>
        <w:rPr>
          <w:w w:val="103"/>
          <w:sz w:val="22"/>
          <w:szCs w:val="22"/>
        </w:rPr>
        <w:t>and</w:t>
      </w:r>
      <w:r>
        <w:rPr>
          <w:sz w:val="22"/>
          <w:szCs w:val="22"/>
        </w:rPr>
        <w:t xml:space="preserve">  </w:t>
      </w:r>
      <w:r>
        <w:rPr>
          <w:w w:val="103"/>
          <w:sz w:val="22"/>
          <w:szCs w:val="22"/>
        </w:rPr>
        <w:t>incidents.</w:t>
      </w:r>
      <w:r>
        <w:rPr>
          <w:sz w:val="22"/>
          <w:szCs w:val="22"/>
        </w:rPr>
        <w:t xml:space="preserve">  </w:t>
      </w:r>
      <w:proofErr w:type="gramStart"/>
      <w:r>
        <w:rPr>
          <w:w w:val="103"/>
          <w:sz w:val="22"/>
          <w:szCs w:val="22"/>
        </w:rPr>
        <w:t>A</w:t>
      </w:r>
      <w:r>
        <w:rPr>
          <w:sz w:val="22"/>
          <w:szCs w:val="22"/>
        </w:rPr>
        <w:t xml:space="preserve">  </w:t>
      </w:r>
      <w:r>
        <w:rPr>
          <w:w w:val="103"/>
          <w:sz w:val="22"/>
          <w:szCs w:val="22"/>
        </w:rPr>
        <w:t>test</w:t>
      </w:r>
      <w:proofErr w:type="gramEnd"/>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act</w:t>
      </w:r>
      <w:r>
        <w:rPr>
          <w:sz w:val="22"/>
          <w:szCs w:val="22"/>
        </w:rPr>
        <w:t xml:space="preserve">  </w:t>
      </w:r>
      <w:r>
        <w:rPr>
          <w:w w:val="103"/>
          <w:sz w:val="22"/>
          <w:szCs w:val="22"/>
        </w:rPr>
        <w:t>of exercising</w:t>
      </w:r>
      <w:r>
        <w:rPr>
          <w:sz w:val="22"/>
          <w:szCs w:val="22"/>
        </w:rPr>
        <w:t xml:space="preserve"> </w:t>
      </w:r>
      <w:r>
        <w:rPr>
          <w:w w:val="103"/>
          <w:sz w:val="22"/>
          <w:szCs w:val="22"/>
        </w:rPr>
        <w:t>software</w:t>
      </w:r>
      <w:r>
        <w:rPr>
          <w:sz w:val="22"/>
          <w:szCs w:val="22"/>
        </w:rPr>
        <w:t xml:space="preserve"> </w:t>
      </w:r>
      <w:r>
        <w:rPr>
          <w:w w:val="103"/>
          <w:sz w:val="22"/>
          <w:szCs w:val="22"/>
        </w:rPr>
        <w:t>with</w:t>
      </w:r>
      <w:r>
        <w:rPr>
          <w:sz w:val="22"/>
          <w:szCs w:val="22"/>
        </w:rPr>
        <w:t xml:space="preserve"> </w:t>
      </w:r>
      <w:r>
        <w:rPr>
          <w:w w:val="103"/>
          <w:sz w:val="22"/>
          <w:szCs w:val="22"/>
        </w:rPr>
        <w:t>test</w:t>
      </w:r>
      <w:r>
        <w:rPr>
          <w:sz w:val="22"/>
          <w:szCs w:val="22"/>
        </w:rPr>
        <w:t xml:space="preserve"> </w:t>
      </w:r>
      <w:r>
        <w:rPr>
          <w:w w:val="103"/>
          <w:sz w:val="22"/>
          <w:szCs w:val="22"/>
        </w:rPr>
        <w:t>cases.</w:t>
      </w:r>
      <w:r>
        <w:rPr>
          <w:sz w:val="22"/>
          <w:szCs w:val="22"/>
        </w:rPr>
        <w:t xml:space="preserve"> </w:t>
      </w:r>
      <w:r>
        <w:rPr>
          <w:w w:val="103"/>
          <w:sz w:val="22"/>
          <w:szCs w:val="22"/>
        </w:rPr>
        <w:t>There</w:t>
      </w:r>
      <w:r>
        <w:rPr>
          <w:sz w:val="22"/>
          <w:szCs w:val="22"/>
        </w:rPr>
        <w:t xml:space="preserve"> </w:t>
      </w:r>
      <w:r>
        <w:rPr>
          <w:w w:val="103"/>
          <w:sz w:val="22"/>
          <w:szCs w:val="22"/>
        </w:rPr>
        <w:t>are</w:t>
      </w:r>
      <w:r>
        <w:rPr>
          <w:sz w:val="22"/>
          <w:szCs w:val="22"/>
        </w:rPr>
        <w:t xml:space="preserve"> </w:t>
      </w:r>
      <w:r>
        <w:rPr>
          <w:w w:val="103"/>
          <w:sz w:val="22"/>
          <w:szCs w:val="22"/>
        </w:rPr>
        <w:t>two</w:t>
      </w:r>
      <w:r>
        <w:rPr>
          <w:sz w:val="22"/>
          <w:szCs w:val="22"/>
        </w:rPr>
        <w:t xml:space="preserve"> </w:t>
      </w:r>
      <w:r>
        <w:rPr>
          <w:w w:val="103"/>
          <w:sz w:val="22"/>
          <w:szCs w:val="22"/>
        </w:rPr>
        <w:t>distinct</w:t>
      </w:r>
      <w:r>
        <w:rPr>
          <w:sz w:val="22"/>
          <w:szCs w:val="22"/>
        </w:rPr>
        <w:t xml:space="preserve"> </w:t>
      </w:r>
      <w:r>
        <w:rPr>
          <w:w w:val="103"/>
          <w:sz w:val="22"/>
          <w:szCs w:val="22"/>
        </w:rPr>
        <w:t>goals</w:t>
      </w:r>
      <w:r>
        <w:rPr>
          <w:sz w:val="22"/>
          <w:szCs w:val="22"/>
        </w:rPr>
        <w:t xml:space="preserve"> </w:t>
      </w:r>
      <w:r>
        <w:rPr>
          <w:w w:val="103"/>
          <w:sz w:val="22"/>
          <w:szCs w:val="22"/>
        </w:rPr>
        <w:t>of</w:t>
      </w:r>
      <w:r>
        <w:rPr>
          <w:sz w:val="22"/>
          <w:szCs w:val="22"/>
        </w:rPr>
        <w:t xml:space="preserve"> </w:t>
      </w:r>
      <w:r>
        <w:rPr>
          <w:w w:val="103"/>
          <w:sz w:val="22"/>
          <w:szCs w:val="22"/>
        </w:rPr>
        <w:t>a</w:t>
      </w:r>
      <w:r>
        <w:rPr>
          <w:sz w:val="22"/>
          <w:szCs w:val="22"/>
        </w:rPr>
        <w:t xml:space="preserve"> </w:t>
      </w:r>
      <w:r>
        <w:rPr>
          <w:w w:val="103"/>
          <w:sz w:val="22"/>
          <w:szCs w:val="22"/>
        </w:rPr>
        <w:t>test:</w:t>
      </w:r>
      <w:r>
        <w:rPr>
          <w:sz w:val="22"/>
          <w:szCs w:val="22"/>
        </w:rPr>
        <w:t xml:space="preserve"> </w:t>
      </w:r>
      <w:r>
        <w:rPr>
          <w:w w:val="103"/>
          <w:sz w:val="22"/>
          <w:szCs w:val="22"/>
        </w:rPr>
        <w:t>either</w:t>
      </w:r>
      <w:r>
        <w:rPr>
          <w:sz w:val="22"/>
          <w:szCs w:val="22"/>
        </w:rPr>
        <w:t xml:space="preserve"> </w:t>
      </w:r>
      <w:r>
        <w:rPr>
          <w:w w:val="103"/>
          <w:sz w:val="22"/>
          <w:szCs w:val="22"/>
        </w:rPr>
        <w:t>to</w:t>
      </w:r>
      <w:r>
        <w:rPr>
          <w:sz w:val="22"/>
          <w:szCs w:val="22"/>
        </w:rPr>
        <w:t xml:space="preserve"> </w:t>
      </w:r>
      <w:r>
        <w:rPr>
          <w:w w:val="103"/>
          <w:sz w:val="22"/>
          <w:szCs w:val="22"/>
        </w:rPr>
        <w:t>find</w:t>
      </w:r>
      <w:r>
        <w:rPr>
          <w:sz w:val="22"/>
          <w:szCs w:val="22"/>
        </w:rPr>
        <w:t xml:space="preserve"> </w:t>
      </w:r>
      <w:r>
        <w:rPr>
          <w:w w:val="103"/>
          <w:sz w:val="22"/>
          <w:szCs w:val="22"/>
        </w:rPr>
        <w:t>failures,</w:t>
      </w:r>
      <w:r>
        <w:rPr>
          <w:sz w:val="22"/>
          <w:szCs w:val="22"/>
        </w:rPr>
        <w:t xml:space="preserve"> </w:t>
      </w:r>
      <w:r>
        <w:rPr>
          <w:w w:val="103"/>
          <w:sz w:val="22"/>
          <w:szCs w:val="22"/>
        </w:rPr>
        <w:t>or</w:t>
      </w:r>
      <w:r>
        <w:rPr>
          <w:sz w:val="22"/>
          <w:szCs w:val="22"/>
        </w:rPr>
        <w:t xml:space="preserve"> </w:t>
      </w:r>
      <w:r>
        <w:rPr>
          <w:w w:val="103"/>
          <w:sz w:val="22"/>
          <w:szCs w:val="22"/>
        </w:rPr>
        <w:t>to demonstrate</w:t>
      </w:r>
      <w:r>
        <w:rPr>
          <w:sz w:val="22"/>
          <w:szCs w:val="22"/>
        </w:rPr>
        <w:t xml:space="preserve"> </w:t>
      </w:r>
      <w:r>
        <w:rPr>
          <w:w w:val="103"/>
          <w:sz w:val="22"/>
          <w:szCs w:val="22"/>
        </w:rPr>
        <w:t>correct</w:t>
      </w:r>
      <w:r>
        <w:rPr>
          <w:sz w:val="22"/>
          <w:szCs w:val="22"/>
        </w:rPr>
        <w:t xml:space="preserve"> </w:t>
      </w:r>
      <w:r>
        <w:rPr>
          <w:w w:val="103"/>
          <w:sz w:val="22"/>
          <w:szCs w:val="22"/>
        </w:rPr>
        <w:t>execution.</w:t>
      </w:r>
    </w:p>
    <w:p w14:paraId="004C04F2" w14:textId="77777777" w:rsidR="00A574F9" w:rsidRDefault="00563A8E">
      <w:pPr>
        <w:spacing w:before="92"/>
        <w:ind w:left="180" w:right="142"/>
        <w:jc w:val="both"/>
        <w:rPr>
          <w:sz w:val="22"/>
          <w:szCs w:val="22"/>
        </w:rPr>
      </w:pPr>
      <w:r>
        <w:rPr>
          <w:b/>
          <w:w w:val="102"/>
          <w:sz w:val="22"/>
          <w:szCs w:val="22"/>
        </w:rPr>
        <w:t>Test</w:t>
      </w:r>
      <w:r>
        <w:rPr>
          <w:b/>
          <w:sz w:val="22"/>
          <w:szCs w:val="22"/>
        </w:rPr>
        <w:t xml:space="preserve"> </w:t>
      </w:r>
      <w:r>
        <w:rPr>
          <w:b/>
          <w:w w:val="102"/>
          <w:sz w:val="22"/>
          <w:szCs w:val="22"/>
        </w:rPr>
        <w:t>Case</w:t>
      </w:r>
      <w:r>
        <w:rPr>
          <w:w w:val="103"/>
          <w:sz w:val="22"/>
          <w:szCs w:val="22"/>
        </w:rPr>
        <w:t>:</w:t>
      </w:r>
      <w:r>
        <w:rPr>
          <w:sz w:val="22"/>
          <w:szCs w:val="22"/>
        </w:rPr>
        <w:t xml:space="preserve"> </w:t>
      </w:r>
      <w:r>
        <w:rPr>
          <w:w w:val="103"/>
          <w:sz w:val="22"/>
          <w:szCs w:val="22"/>
        </w:rPr>
        <w:t>The</w:t>
      </w:r>
      <w:r>
        <w:rPr>
          <w:sz w:val="22"/>
          <w:szCs w:val="22"/>
        </w:rPr>
        <w:t xml:space="preserve"> </w:t>
      </w:r>
      <w:r>
        <w:rPr>
          <w:w w:val="103"/>
          <w:sz w:val="22"/>
          <w:szCs w:val="22"/>
        </w:rPr>
        <w:t>essence</w:t>
      </w:r>
      <w:r>
        <w:rPr>
          <w:sz w:val="22"/>
          <w:szCs w:val="22"/>
        </w:rPr>
        <w:t xml:space="preserve"> </w:t>
      </w:r>
      <w:r>
        <w:rPr>
          <w:w w:val="103"/>
          <w:sz w:val="22"/>
          <w:szCs w:val="22"/>
        </w:rPr>
        <w:t>of</w:t>
      </w:r>
      <w:r>
        <w:rPr>
          <w:sz w:val="22"/>
          <w:szCs w:val="22"/>
        </w:rPr>
        <w:t xml:space="preserve"> </w:t>
      </w:r>
      <w:r>
        <w:rPr>
          <w:w w:val="103"/>
          <w:sz w:val="22"/>
          <w:szCs w:val="22"/>
        </w:rPr>
        <w:t>software</w:t>
      </w:r>
      <w:r>
        <w:rPr>
          <w:sz w:val="22"/>
          <w:szCs w:val="22"/>
        </w:rPr>
        <w:t xml:space="preserve"> </w:t>
      </w:r>
      <w:r>
        <w:rPr>
          <w:w w:val="103"/>
          <w:sz w:val="22"/>
          <w:szCs w:val="22"/>
        </w:rPr>
        <w:t>testing</w:t>
      </w:r>
      <w:r>
        <w:rPr>
          <w:sz w:val="22"/>
          <w:szCs w:val="22"/>
        </w:rPr>
        <w:t xml:space="preserve"> </w:t>
      </w:r>
      <w:r>
        <w:rPr>
          <w:w w:val="103"/>
          <w:sz w:val="22"/>
          <w:szCs w:val="22"/>
        </w:rPr>
        <w:t>is</w:t>
      </w:r>
      <w:r>
        <w:rPr>
          <w:sz w:val="22"/>
          <w:szCs w:val="22"/>
        </w:rPr>
        <w:t xml:space="preserve"> </w:t>
      </w:r>
      <w:r>
        <w:rPr>
          <w:w w:val="103"/>
          <w:sz w:val="22"/>
          <w:szCs w:val="22"/>
        </w:rPr>
        <w:t>to</w:t>
      </w:r>
      <w:r>
        <w:rPr>
          <w:sz w:val="22"/>
          <w:szCs w:val="22"/>
        </w:rPr>
        <w:t xml:space="preserve"> </w:t>
      </w:r>
      <w:r>
        <w:rPr>
          <w:w w:val="103"/>
          <w:sz w:val="22"/>
          <w:szCs w:val="22"/>
        </w:rPr>
        <w:t>determine</w:t>
      </w:r>
      <w:r>
        <w:rPr>
          <w:sz w:val="22"/>
          <w:szCs w:val="22"/>
        </w:rPr>
        <w:t xml:space="preserve"> </w:t>
      </w:r>
      <w:r>
        <w:rPr>
          <w:w w:val="103"/>
          <w:sz w:val="22"/>
          <w:szCs w:val="22"/>
        </w:rPr>
        <w:t>a</w:t>
      </w:r>
      <w:r>
        <w:rPr>
          <w:sz w:val="22"/>
          <w:szCs w:val="22"/>
        </w:rPr>
        <w:t xml:space="preserve"> </w:t>
      </w:r>
      <w:r>
        <w:rPr>
          <w:w w:val="103"/>
          <w:sz w:val="22"/>
          <w:szCs w:val="22"/>
        </w:rPr>
        <w:t>set</w:t>
      </w:r>
      <w:r>
        <w:rPr>
          <w:sz w:val="22"/>
          <w:szCs w:val="22"/>
        </w:rPr>
        <w:t xml:space="preserve"> </w:t>
      </w:r>
      <w:r>
        <w:rPr>
          <w:w w:val="103"/>
          <w:sz w:val="22"/>
          <w:szCs w:val="22"/>
        </w:rPr>
        <w:t>of</w:t>
      </w:r>
      <w:r>
        <w:rPr>
          <w:sz w:val="22"/>
          <w:szCs w:val="22"/>
        </w:rPr>
        <w:t xml:space="preserve"> </w:t>
      </w:r>
      <w:r>
        <w:rPr>
          <w:w w:val="103"/>
          <w:sz w:val="22"/>
          <w:szCs w:val="22"/>
        </w:rPr>
        <w:t>test</w:t>
      </w:r>
      <w:r>
        <w:rPr>
          <w:sz w:val="22"/>
          <w:szCs w:val="22"/>
        </w:rPr>
        <w:t xml:space="preserve"> </w:t>
      </w:r>
      <w:r>
        <w:rPr>
          <w:w w:val="103"/>
          <w:sz w:val="22"/>
          <w:szCs w:val="22"/>
        </w:rPr>
        <w:t>cases</w:t>
      </w:r>
      <w:r>
        <w:rPr>
          <w:sz w:val="22"/>
          <w:szCs w:val="22"/>
        </w:rPr>
        <w:t xml:space="preserve"> </w:t>
      </w:r>
      <w:r>
        <w:rPr>
          <w:w w:val="103"/>
          <w:sz w:val="22"/>
          <w:szCs w:val="22"/>
        </w:rPr>
        <w:t>for</w:t>
      </w:r>
      <w:r>
        <w:rPr>
          <w:sz w:val="22"/>
          <w:szCs w:val="22"/>
        </w:rPr>
        <w:t xml:space="preserve"> </w:t>
      </w:r>
      <w:r>
        <w:rPr>
          <w:w w:val="103"/>
          <w:sz w:val="22"/>
          <w:szCs w:val="22"/>
        </w:rPr>
        <w:t>the</w:t>
      </w:r>
      <w:r>
        <w:rPr>
          <w:sz w:val="22"/>
          <w:szCs w:val="22"/>
        </w:rPr>
        <w:t xml:space="preserve"> </w:t>
      </w:r>
      <w:r>
        <w:rPr>
          <w:w w:val="103"/>
          <w:sz w:val="22"/>
          <w:szCs w:val="22"/>
        </w:rPr>
        <w:t>item</w:t>
      </w:r>
      <w:r>
        <w:rPr>
          <w:sz w:val="22"/>
          <w:szCs w:val="22"/>
        </w:rPr>
        <w:t xml:space="preserve"> </w:t>
      </w:r>
      <w:r>
        <w:rPr>
          <w:w w:val="103"/>
          <w:sz w:val="22"/>
          <w:szCs w:val="22"/>
        </w:rPr>
        <w:t>to</w:t>
      </w:r>
      <w:r>
        <w:rPr>
          <w:sz w:val="22"/>
          <w:szCs w:val="22"/>
        </w:rPr>
        <w:t xml:space="preserve"> </w:t>
      </w:r>
      <w:r>
        <w:rPr>
          <w:w w:val="103"/>
          <w:sz w:val="22"/>
          <w:szCs w:val="22"/>
        </w:rPr>
        <w:t>be</w:t>
      </w:r>
      <w:r>
        <w:rPr>
          <w:sz w:val="22"/>
          <w:szCs w:val="22"/>
        </w:rPr>
        <w:t xml:space="preserve"> </w:t>
      </w:r>
      <w:r>
        <w:rPr>
          <w:w w:val="103"/>
          <w:sz w:val="22"/>
          <w:szCs w:val="22"/>
        </w:rPr>
        <w:t>tested. A</w:t>
      </w:r>
      <w:r>
        <w:rPr>
          <w:sz w:val="22"/>
          <w:szCs w:val="22"/>
        </w:rPr>
        <w:t xml:space="preserve"> </w:t>
      </w:r>
      <w:r>
        <w:rPr>
          <w:w w:val="103"/>
          <w:sz w:val="22"/>
          <w:szCs w:val="22"/>
        </w:rPr>
        <w:t>test</w:t>
      </w:r>
      <w:r>
        <w:rPr>
          <w:sz w:val="22"/>
          <w:szCs w:val="22"/>
        </w:rPr>
        <w:t xml:space="preserve"> </w:t>
      </w:r>
      <w:r>
        <w:rPr>
          <w:w w:val="103"/>
          <w:sz w:val="22"/>
          <w:szCs w:val="22"/>
        </w:rPr>
        <w:t>case</w:t>
      </w:r>
      <w:r>
        <w:rPr>
          <w:sz w:val="22"/>
          <w:szCs w:val="22"/>
        </w:rPr>
        <w:t xml:space="preserve"> </w:t>
      </w:r>
      <w:r>
        <w:rPr>
          <w:w w:val="103"/>
          <w:sz w:val="22"/>
          <w:szCs w:val="22"/>
        </w:rPr>
        <w:t>is</w:t>
      </w:r>
      <w:r>
        <w:rPr>
          <w:sz w:val="22"/>
          <w:szCs w:val="22"/>
        </w:rPr>
        <w:t xml:space="preserve"> </w:t>
      </w:r>
      <w:r>
        <w:rPr>
          <w:w w:val="103"/>
          <w:sz w:val="22"/>
          <w:szCs w:val="22"/>
        </w:rPr>
        <w:t>(or</w:t>
      </w:r>
      <w:r>
        <w:rPr>
          <w:sz w:val="22"/>
          <w:szCs w:val="22"/>
        </w:rPr>
        <w:t xml:space="preserve"> </w:t>
      </w:r>
      <w:r>
        <w:rPr>
          <w:w w:val="103"/>
          <w:sz w:val="22"/>
          <w:szCs w:val="22"/>
        </w:rPr>
        <w:t>should</w:t>
      </w:r>
      <w:r>
        <w:rPr>
          <w:sz w:val="22"/>
          <w:szCs w:val="22"/>
        </w:rPr>
        <w:t xml:space="preserve"> </w:t>
      </w:r>
      <w:r>
        <w:rPr>
          <w:w w:val="103"/>
          <w:sz w:val="22"/>
          <w:szCs w:val="22"/>
        </w:rPr>
        <w:t>be)</w:t>
      </w:r>
      <w:r>
        <w:rPr>
          <w:sz w:val="22"/>
          <w:szCs w:val="22"/>
        </w:rPr>
        <w:t xml:space="preserve"> </w:t>
      </w:r>
      <w:r>
        <w:rPr>
          <w:w w:val="103"/>
          <w:sz w:val="22"/>
          <w:szCs w:val="22"/>
        </w:rPr>
        <w:t>a</w:t>
      </w:r>
      <w:r>
        <w:rPr>
          <w:sz w:val="22"/>
          <w:szCs w:val="22"/>
        </w:rPr>
        <w:t xml:space="preserve"> </w:t>
      </w:r>
      <w:r>
        <w:rPr>
          <w:w w:val="103"/>
          <w:sz w:val="22"/>
          <w:szCs w:val="22"/>
        </w:rPr>
        <w:t>recognized</w:t>
      </w:r>
      <w:r>
        <w:rPr>
          <w:sz w:val="22"/>
          <w:szCs w:val="22"/>
        </w:rPr>
        <w:t xml:space="preserve"> </w:t>
      </w:r>
      <w:r>
        <w:rPr>
          <w:w w:val="103"/>
          <w:sz w:val="22"/>
          <w:szCs w:val="22"/>
        </w:rPr>
        <w:t>work</w:t>
      </w:r>
      <w:r>
        <w:rPr>
          <w:sz w:val="22"/>
          <w:szCs w:val="22"/>
        </w:rPr>
        <w:t xml:space="preserve"> </w:t>
      </w:r>
      <w:r>
        <w:rPr>
          <w:w w:val="103"/>
          <w:sz w:val="22"/>
          <w:szCs w:val="22"/>
        </w:rPr>
        <w:t>product.</w:t>
      </w:r>
      <w:r>
        <w:rPr>
          <w:sz w:val="22"/>
          <w:szCs w:val="22"/>
        </w:rPr>
        <w:t xml:space="preserve">  </w:t>
      </w:r>
      <w:r>
        <w:rPr>
          <w:w w:val="103"/>
          <w:sz w:val="22"/>
          <w:szCs w:val="22"/>
        </w:rPr>
        <w:t>A</w:t>
      </w:r>
      <w:r>
        <w:rPr>
          <w:sz w:val="22"/>
          <w:szCs w:val="22"/>
        </w:rPr>
        <w:t xml:space="preserve"> </w:t>
      </w:r>
      <w:r>
        <w:rPr>
          <w:w w:val="103"/>
          <w:sz w:val="22"/>
          <w:szCs w:val="22"/>
        </w:rPr>
        <w:t>test</w:t>
      </w:r>
      <w:r>
        <w:rPr>
          <w:sz w:val="22"/>
          <w:szCs w:val="22"/>
        </w:rPr>
        <w:t xml:space="preserve"> </w:t>
      </w:r>
      <w:r>
        <w:rPr>
          <w:w w:val="103"/>
          <w:sz w:val="22"/>
          <w:szCs w:val="22"/>
        </w:rPr>
        <w:t>case</w:t>
      </w:r>
      <w:r>
        <w:rPr>
          <w:sz w:val="22"/>
          <w:szCs w:val="22"/>
        </w:rPr>
        <w:t xml:space="preserve"> </w:t>
      </w:r>
      <w:r>
        <w:rPr>
          <w:w w:val="103"/>
          <w:sz w:val="22"/>
          <w:szCs w:val="22"/>
        </w:rPr>
        <w:t>has</w:t>
      </w:r>
      <w:r>
        <w:rPr>
          <w:sz w:val="22"/>
          <w:szCs w:val="22"/>
        </w:rPr>
        <w:t xml:space="preserve"> </w:t>
      </w:r>
      <w:r>
        <w:rPr>
          <w:w w:val="103"/>
          <w:sz w:val="22"/>
          <w:szCs w:val="22"/>
        </w:rPr>
        <w:t>an</w:t>
      </w:r>
      <w:r>
        <w:rPr>
          <w:sz w:val="22"/>
          <w:szCs w:val="22"/>
        </w:rPr>
        <w:t xml:space="preserve"> </w:t>
      </w:r>
      <w:r>
        <w:rPr>
          <w:w w:val="103"/>
          <w:sz w:val="22"/>
          <w:szCs w:val="22"/>
        </w:rPr>
        <w:t>identity,</w:t>
      </w:r>
      <w:r>
        <w:rPr>
          <w:sz w:val="22"/>
          <w:szCs w:val="22"/>
        </w:rPr>
        <w:t xml:space="preserve"> </w:t>
      </w:r>
      <w:r>
        <w:rPr>
          <w:w w:val="103"/>
          <w:sz w:val="22"/>
          <w:szCs w:val="22"/>
        </w:rPr>
        <w:t>and</w:t>
      </w:r>
      <w:r>
        <w:rPr>
          <w:sz w:val="22"/>
          <w:szCs w:val="22"/>
        </w:rPr>
        <w:t xml:space="preserve"> </w:t>
      </w:r>
      <w:r>
        <w:rPr>
          <w:w w:val="103"/>
          <w:sz w:val="22"/>
          <w:szCs w:val="22"/>
        </w:rPr>
        <w:t>is</w:t>
      </w:r>
      <w:r>
        <w:rPr>
          <w:sz w:val="22"/>
          <w:szCs w:val="22"/>
        </w:rPr>
        <w:t xml:space="preserve"> </w:t>
      </w:r>
      <w:r>
        <w:rPr>
          <w:w w:val="103"/>
          <w:sz w:val="22"/>
          <w:szCs w:val="22"/>
        </w:rPr>
        <w:t>associated with</w:t>
      </w:r>
      <w:r>
        <w:rPr>
          <w:sz w:val="22"/>
          <w:szCs w:val="22"/>
        </w:rPr>
        <w:t xml:space="preserve"> </w:t>
      </w:r>
      <w:r>
        <w:rPr>
          <w:w w:val="103"/>
          <w:sz w:val="22"/>
          <w:szCs w:val="22"/>
        </w:rPr>
        <w:t>a</w:t>
      </w:r>
      <w:r>
        <w:rPr>
          <w:sz w:val="22"/>
          <w:szCs w:val="22"/>
        </w:rPr>
        <w:t xml:space="preserve"> </w:t>
      </w:r>
      <w:r>
        <w:rPr>
          <w:w w:val="103"/>
          <w:sz w:val="22"/>
          <w:szCs w:val="22"/>
        </w:rPr>
        <w:t>program</w:t>
      </w:r>
      <w:r>
        <w:rPr>
          <w:sz w:val="22"/>
          <w:szCs w:val="22"/>
        </w:rPr>
        <w:t xml:space="preserve"> </w:t>
      </w:r>
      <w:r>
        <w:rPr>
          <w:w w:val="103"/>
          <w:sz w:val="22"/>
          <w:szCs w:val="22"/>
        </w:rPr>
        <w:t>behavior.</w:t>
      </w:r>
      <w:r>
        <w:rPr>
          <w:sz w:val="22"/>
          <w:szCs w:val="22"/>
        </w:rPr>
        <w:t xml:space="preserve"> </w:t>
      </w:r>
      <w:r>
        <w:rPr>
          <w:w w:val="103"/>
          <w:sz w:val="22"/>
          <w:szCs w:val="22"/>
        </w:rPr>
        <w:t>A</w:t>
      </w:r>
      <w:r>
        <w:rPr>
          <w:sz w:val="22"/>
          <w:szCs w:val="22"/>
        </w:rPr>
        <w:t xml:space="preserve"> </w:t>
      </w:r>
      <w:r>
        <w:rPr>
          <w:w w:val="103"/>
          <w:sz w:val="22"/>
          <w:szCs w:val="22"/>
        </w:rPr>
        <w:t>test</w:t>
      </w:r>
      <w:r>
        <w:rPr>
          <w:sz w:val="22"/>
          <w:szCs w:val="22"/>
        </w:rPr>
        <w:t xml:space="preserve"> </w:t>
      </w:r>
      <w:r>
        <w:rPr>
          <w:w w:val="103"/>
          <w:sz w:val="22"/>
          <w:szCs w:val="22"/>
        </w:rPr>
        <w:t>case</w:t>
      </w:r>
      <w:r>
        <w:rPr>
          <w:sz w:val="22"/>
          <w:szCs w:val="22"/>
        </w:rPr>
        <w:t xml:space="preserve"> </w:t>
      </w:r>
      <w:r>
        <w:rPr>
          <w:w w:val="103"/>
          <w:sz w:val="22"/>
          <w:szCs w:val="22"/>
        </w:rPr>
        <w:t>also</w:t>
      </w:r>
      <w:r>
        <w:rPr>
          <w:sz w:val="22"/>
          <w:szCs w:val="22"/>
        </w:rPr>
        <w:t xml:space="preserve"> </w:t>
      </w:r>
      <w:r>
        <w:rPr>
          <w:w w:val="103"/>
          <w:sz w:val="22"/>
          <w:szCs w:val="22"/>
        </w:rPr>
        <w:t>has</w:t>
      </w:r>
      <w:r>
        <w:rPr>
          <w:sz w:val="22"/>
          <w:szCs w:val="22"/>
        </w:rPr>
        <w:t xml:space="preserve"> </w:t>
      </w:r>
      <w:r>
        <w:rPr>
          <w:w w:val="103"/>
          <w:sz w:val="22"/>
          <w:szCs w:val="22"/>
        </w:rPr>
        <w:t>a</w:t>
      </w:r>
      <w:r>
        <w:rPr>
          <w:sz w:val="22"/>
          <w:szCs w:val="22"/>
        </w:rPr>
        <w:t xml:space="preserve"> </w:t>
      </w:r>
      <w:r>
        <w:rPr>
          <w:w w:val="103"/>
          <w:sz w:val="22"/>
          <w:szCs w:val="22"/>
        </w:rPr>
        <w:t>set</w:t>
      </w:r>
      <w:r>
        <w:rPr>
          <w:sz w:val="22"/>
          <w:szCs w:val="22"/>
        </w:rPr>
        <w:t xml:space="preserve"> </w:t>
      </w:r>
      <w:r>
        <w:rPr>
          <w:w w:val="103"/>
          <w:sz w:val="22"/>
          <w:szCs w:val="22"/>
        </w:rPr>
        <w:t>of</w:t>
      </w:r>
      <w:r>
        <w:rPr>
          <w:sz w:val="22"/>
          <w:szCs w:val="22"/>
        </w:rPr>
        <w:t xml:space="preserve"> </w:t>
      </w:r>
      <w:r>
        <w:rPr>
          <w:w w:val="103"/>
          <w:sz w:val="22"/>
          <w:szCs w:val="22"/>
        </w:rPr>
        <w:t>inputs,</w:t>
      </w:r>
      <w:r>
        <w:rPr>
          <w:sz w:val="22"/>
          <w:szCs w:val="22"/>
        </w:rPr>
        <w:t xml:space="preserve"> </w:t>
      </w:r>
      <w:r>
        <w:rPr>
          <w:w w:val="103"/>
          <w:sz w:val="22"/>
          <w:szCs w:val="22"/>
        </w:rPr>
        <w:t>a</w:t>
      </w:r>
      <w:r>
        <w:rPr>
          <w:sz w:val="22"/>
          <w:szCs w:val="22"/>
        </w:rPr>
        <w:t xml:space="preserve"> </w:t>
      </w:r>
      <w:r>
        <w:rPr>
          <w:w w:val="103"/>
          <w:sz w:val="22"/>
          <w:szCs w:val="22"/>
        </w:rPr>
        <w:t>list</w:t>
      </w:r>
      <w:r>
        <w:rPr>
          <w:sz w:val="22"/>
          <w:szCs w:val="22"/>
        </w:rPr>
        <w:t xml:space="preserve"> </w:t>
      </w:r>
      <w:r>
        <w:rPr>
          <w:w w:val="103"/>
          <w:sz w:val="22"/>
          <w:szCs w:val="22"/>
        </w:rPr>
        <w:t>of</w:t>
      </w:r>
      <w:r>
        <w:rPr>
          <w:sz w:val="22"/>
          <w:szCs w:val="22"/>
        </w:rPr>
        <w:t xml:space="preserve"> </w:t>
      </w:r>
      <w:r>
        <w:rPr>
          <w:w w:val="103"/>
          <w:sz w:val="22"/>
          <w:szCs w:val="22"/>
        </w:rPr>
        <w:t>expected</w:t>
      </w:r>
      <w:r>
        <w:rPr>
          <w:sz w:val="22"/>
          <w:szCs w:val="22"/>
        </w:rPr>
        <w:t xml:space="preserve"> </w:t>
      </w:r>
      <w:r>
        <w:rPr>
          <w:w w:val="103"/>
          <w:sz w:val="22"/>
          <w:szCs w:val="22"/>
        </w:rPr>
        <w:t>outputs</w:t>
      </w:r>
    </w:p>
    <w:p w14:paraId="7F665595" w14:textId="77777777" w:rsidR="00A574F9" w:rsidRDefault="00563A8E">
      <w:pPr>
        <w:spacing w:before="95"/>
        <w:ind w:left="180" w:right="6781"/>
        <w:jc w:val="both"/>
        <w:rPr>
          <w:sz w:val="22"/>
          <w:szCs w:val="22"/>
        </w:rPr>
      </w:pPr>
      <w:r>
        <w:pict w14:anchorId="03138018">
          <v:shape id="_x0000_s1128" type="#_x0000_t75" style="position:absolute;left:0;text-align:left;margin-left:154.5pt;margin-top:17.4pt;width:304.5pt;height:181.5pt;z-index:-1242;mso-position-horizontal-relative:page">
            <v:imagedata r:id="rId10" o:title=""/>
            <w10:wrap anchorx="page"/>
          </v:shape>
        </w:pict>
      </w:r>
      <w:r>
        <w:rPr>
          <w:b/>
          <w:w w:val="102"/>
          <w:sz w:val="22"/>
          <w:szCs w:val="22"/>
        </w:rPr>
        <w:t>Software</w:t>
      </w:r>
      <w:r>
        <w:rPr>
          <w:b/>
          <w:sz w:val="22"/>
          <w:szCs w:val="22"/>
        </w:rPr>
        <w:t xml:space="preserve"> </w:t>
      </w:r>
      <w:r>
        <w:rPr>
          <w:b/>
          <w:w w:val="102"/>
          <w:sz w:val="22"/>
          <w:szCs w:val="22"/>
        </w:rPr>
        <w:t>Testing</w:t>
      </w:r>
      <w:r>
        <w:rPr>
          <w:b/>
          <w:sz w:val="22"/>
          <w:szCs w:val="22"/>
        </w:rPr>
        <w:t xml:space="preserve"> </w:t>
      </w:r>
      <w:r>
        <w:rPr>
          <w:b/>
          <w:w w:val="102"/>
          <w:sz w:val="22"/>
          <w:szCs w:val="22"/>
        </w:rPr>
        <w:t>Life</w:t>
      </w:r>
      <w:r>
        <w:rPr>
          <w:b/>
          <w:sz w:val="22"/>
          <w:szCs w:val="22"/>
        </w:rPr>
        <w:t xml:space="preserve"> </w:t>
      </w:r>
      <w:r>
        <w:rPr>
          <w:b/>
          <w:w w:val="102"/>
          <w:sz w:val="22"/>
          <w:szCs w:val="22"/>
        </w:rPr>
        <w:t>Cycle:</w:t>
      </w:r>
    </w:p>
    <w:p w14:paraId="13EE32A3" w14:textId="77777777" w:rsidR="00A574F9" w:rsidRDefault="00A574F9">
      <w:pPr>
        <w:spacing w:line="200" w:lineRule="exact"/>
      </w:pPr>
    </w:p>
    <w:p w14:paraId="341962AB" w14:textId="77777777" w:rsidR="00A574F9" w:rsidRDefault="00A574F9">
      <w:pPr>
        <w:spacing w:line="200" w:lineRule="exact"/>
      </w:pPr>
    </w:p>
    <w:p w14:paraId="4CEB1096" w14:textId="77777777" w:rsidR="00A574F9" w:rsidRDefault="00A574F9">
      <w:pPr>
        <w:spacing w:line="200" w:lineRule="exact"/>
      </w:pPr>
    </w:p>
    <w:p w14:paraId="70E83BDB" w14:textId="77777777" w:rsidR="00A574F9" w:rsidRDefault="00A574F9">
      <w:pPr>
        <w:spacing w:line="200" w:lineRule="exact"/>
      </w:pPr>
    </w:p>
    <w:p w14:paraId="184D39F2" w14:textId="77777777" w:rsidR="00A574F9" w:rsidRDefault="00A574F9">
      <w:pPr>
        <w:spacing w:line="200" w:lineRule="exact"/>
      </w:pPr>
    </w:p>
    <w:p w14:paraId="65B4B647" w14:textId="77777777" w:rsidR="00A574F9" w:rsidRDefault="00A574F9">
      <w:pPr>
        <w:spacing w:line="200" w:lineRule="exact"/>
      </w:pPr>
    </w:p>
    <w:p w14:paraId="60C1B8ED" w14:textId="77777777" w:rsidR="00A574F9" w:rsidRDefault="00A574F9">
      <w:pPr>
        <w:spacing w:line="200" w:lineRule="exact"/>
      </w:pPr>
    </w:p>
    <w:p w14:paraId="02E054F6" w14:textId="77777777" w:rsidR="00A574F9" w:rsidRDefault="00A574F9">
      <w:pPr>
        <w:spacing w:line="200" w:lineRule="exact"/>
      </w:pPr>
    </w:p>
    <w:p w14:paraId="73281451" w14:textId="77777777" w:rsidR="00A574F9" w:rsidRDefault="00A574F9">
      <w:pPr>
        <w:spacing w:line="200" w:lineRule="exact"/>
      </w:pPr>
    </w:p>
    <w:p w14:paraId="63A0550C" w14:textId="77777777" w:rsidR="00A574F9" w:rsidRDefault="00A574F9">
      <w:pPr>
        <w:spacing w:line="200" w:lineRule="exact"/>
      </w:pPr>
    </w:p>
    <w:p w14:paraId="18EB943D" w14:textId="77777777" w:rsidR="00A574F9" w:rsidRDefault="00A574F9">
      <w:pPr>
        <w:spacing w:line="200" w:lineRule="exact"/>
      </w:pPr>
    </w:p>
    <w:p w14:paraId="20A2AAB3" w14:textId="77777777" w:rsidR="00A574F9" w:rsidRDefault="00A574F9">
      <w:pPr>
        <w:spacing w:line="200" w:lineRule="exact"/>
      </w:pPr>
    </w:p>
    <w:p w14:paraId="1B7B53E5" w14:textId="77777777" w:rsidR="00A574F9" w:rsidRDefault="00A574F9">
      <w:pPr>
        <w:spacing w:line="200" w:lineRule="exact"/>
      </w:pPr>
    </w:p>
    <w:p w14:paraId="654E3AE0" w14:textId="77777777" w:rsidR="00A574F9" w:rsidRDefault="00A574F9">
      <w:pPr>
        <w:spacing w:line="200" w:lineRule="exact"/>
      </w:pPr>
    </w:p>
    <w:p w14:paraId="0535968B" w14:textId="77777777" w:rsidR="00A574F9" w:rsidRDefault="00A574F9">
      <w:pPr>
        <w:spacing w:line="200" w:lineRule="exact"/>
      </w:pPr>
    </w:p>
    <w:p w14:paraId="73DD0CF0" w14:textId="77777777" w:rsidR="00A574F9" w:rsidRDefault="00A574F9">
      <w:pPr>
        <w:spacing w:line="200" w:lineRule="exact"/>
      </w:pPr>
    </w:p>
    <w:p w14:paraId="0246471B" w14:textId="77777777" w:rsidR="00A574F9" w:rsidRDefault="00A574F9">
      <w:pPr>
        <w:spacing w:line="200" w:lineRule="exact"/>
      </w:pPr>
    </w:p>
    <w:p w14:paraId="5D228A48" w14:textId="77777777" w:rsidR="00A574F9" w:rsidRDefault="00A574F9">
      <w:pPr>
        <w:spacing w:line="200" w:lineRule="exact"/>
      </w:pPr>
    </w:p>
    <w:p w14:paraId="111FE432" w14:textId="77777777" w:rsidR="00A574F9" w:rsidRDefault="00A574F9">
      <w:pPr>
        <w:spacing w:before="17" w:line="260" w:lineRule="exact"/>
        <w:rPr>
          <w:sz w:val="26"/>
          <w:szCs w:val="26"/>
        </w:rPr>
      </w:pPr>
    </w:p>
    <w:p w14:paraId="0F821C32" w14:textId="77777777" w:rsidR="00A574F9" w:rsidRDefault="00563A8E">
      <w:pPr>
        <w:ind w:left="3431" w:right="3438"/>
        <w:jc w:val="center"/>
      </w:pPr>
      <w:r>
        <w:rPr>
          <w:b/>
          <w:w w:val="99"/>
        </w:rPr>
        <w:t>Fig</w:t>
      </w:r>
      <w:r>
        <w:rPr>
          <w:b/>
        </w:rPr>
        <w:t xml:space="preserve"> </w:t>
      </w:r>
      <w:proofErr w:type="gramStart"/>
      <w:r>
        <w:rPr>
          <w:b/>
          <w:w w:val="99"/>
        </w:rPr>
        <w:t>1:Software</w:t>
      </w:r>
      <w:proofErr w:type="gramEnd"/>
      <w:r>
        <w:rPr>
          <w:b/>
        </w:rPr>
        <w:t xml:space="preserve"> </w:t>
      </w:r>
      <w:r>
        <w:rPr>
          <w:b/>
          <w:w w:val="99"/>
        </w:rPr>
        <w:t>Testing</w:t>
      </w:r>
      <w:r>
        <w:rPr>
          <w:b/>
        </w:rPr>
        <w:t xml:space="preserve"> </w:t>
      </w:r>
      <w:r>
        <w:rPr>
          <w:b/>
          <w:w w:val="99"/>
        </w:rPr>
        <w:t>Life</w:t>
      </w:r>
      <w:r>
        <w:rPr>
          <w:b/>
        </w:rPr>
        <w:t xml:space="preserve"> </w:t>
      </w:r>
      <w:r>
        <w:rPr>
          <w:b/>
          <w:w w:val="99"/>
        </w:rPr>
        <w:t>Cycle</w:t>
      </w:r>
    </w:p>
    <w:p w14:paraId="0D806F54" w14:textId="77777777" w:rsidR="00A574F9" w:rsidRDefault="00A574F9">
      <w:pPr>
        <w:spacing w:before="12" w:line="220" w:lineRule="exact"/>
        <w:rPr>
          <w:sz w:val="22"/>
          <w:szCs w:val="22"/>
        </w:rPr>
      </w:pPr>
    </w:p>
    <w:p w14:paraId="133B8FBB" w14:textId="77777777" w:rsidR="00A574F9" w:rsidRDefault="00563A8E">
      <w:pPr>
        <w:tabs>
          <w:tab w:val="left" w:pos="520"/>
        </w:tabs>
        <w:spacing w:line="275" w:lineRule="auto"/>
        <w:ind w:left="540" w:right="149"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Notice  that</w:t>
      </w:r>
      <w:proofErr w:type="gramEnd"/>
      <w:r>
        <w:rPr>
          <w:sz w:val="22"/>
          <w:szCs w:val="22"/>
        </w:rPr>
        <w:t>, in the development  phases,  three opportunities  arise  for  errors to be  made, resulting in faults that may propagate through the remainder of the development process.</w:t>
      </w:r>
    </w:p>
    <w:p w14:paraId="6F05C4D5" w14:textId="77777777" w:rsidR="00A574F9" w:rsidRDefault="00563A8E">
      <w:pPr>
        <w:tabs>
          <w:tab w:val="left" w:pos="520"/>
        </w:tabs>
        <w:spacing w:line="264" w:lineRule="auto"/>
        <w:ind w:left="540" w:right="139" w:hanging="360"/>
        <w:rPr>
          <w:sz w:val="22"/>
          <w:szCs w:val="22"/>
        </w:rPr>
      </w:pPr>
      <w:r>
        <w:rPr>
          <w:rFonts w:ascii="Verdana" w:eastAsia="Verdana" w:hAnsi="Verdana" w:cs="Verdana"/>
          <w:color w:val="FF0000"/>
          <w:w w:val="99"/>
          <w:sz w:val="26"/>
          <w:szCs w:val="26"/>
        </w:rPr>
        <w:t>•</w:t>
      </w:r>
      <w:r>
        <w:rPr>
          <w:rFonts w:ascii="Verdana" w:eastAsia="Verdana" w:hAnsi="Verdana" w:cs="Verdana"/>
          <w:color w:val="FF0000"/>
          <w:sz w:val="26"/>
          <w:szCs w:val="26"/>
        </w:rPr>
        <w:tab/>
      </w:r>
      <w:r>
        <w:rPr>
          <w:color w:val="000000"/>
          <w:sz w:val="22"/>
          <w:szCs w:val="22"/>
        </w:rPr>
        <w:t xml:space="preserve">The fault resolution step is another opportunity for </w:t>
      </w:r>
      <w:proofErr w:type="gramStart"/>
      <w:r>
        <w:rPr>
          <w:color w:val="000000"/>
          <w:sz w:val="22"/>
          <w:szCs w:val="22"/>
        </w:rPr>
        <w:t>errors(</w:t>
      </w:r>
      <w:proofErr w:type="gramEnd"/>
      <w:r>
        <w:rPr>
          <w:color w:val="000000"/>
          <w:sz w:val="22"/>
          <w:szCs w:val="22"/>
        </w:rPr>
        <w:t>and new f</w:t>
      </w:r>
      <w:r>
        <w:rPr>
          <w:color w:val="000000"/>
          <w:sz w:val="22"/>
          <w:szCs w:val="22"/>
        </w:rPr>
        <w:t xml:space="preserve">aults). </w:t>
      </w:r>
      <w:r>
        <w:rPr>
          <w:color w:val="FF0000"/>
          <w:sz w:val="22"/>
          <w:szCs w:val="22"/>
          <w:u w:val="single" w:color="FF0000"/>
        </w:rPr>
        <w:t>When a fix causes formerly</w:t>
      </w:r>
      <w:r>
        <w:rPr>
          <w:color w:val="FF0000"/>
          <w:sz w:val="22"/>
          <w:szCs w:val="22"/>
        </w:rPr>
        <w:t xml:space="preserve"> </w:t>
      </w:r>
      <w:r>
        <w:rPr>
          <w:color w:val="FF0000"/>
          <w:sz w:val="22"/>
          <w:szCs w:val="22"/>
          <w:u w:val="single" w:color="FF0000"/>
        </w:rPr>
        <w:t>correct software to misbehave, the fix is deficient.</w:t>
      </w:r>
    </w:p>
    <w:p w14:paraId="4B5D1FA8" w14:textId="77777777" w:rsidR="00A574F9" w:rsidRDefault="00563A8E">
      <w:pPr>
        <w:spacing w:before="11"/>
        <w:ind w:left="180" w:right="1579"/>
        <w:jc w:val="both"/>
        <w:rPr>
          <w:sz w:val="22"/>
          <w:szCs w:val="22"/>
        </w:rPr>
      </w:pPr>
      <w:r>
        <w:rPr>
          <w:rFonts w:ascii="Verdana" w:eastAsia="Verdana" w:hAnsi="Verdana" w:cs="Verdana"/>
          <w:w w:val="99"/>
          <w:sz w:val="26"/>
          <w:szCs w:val="26"/>
        </w:rPr>
        <w:t>•</w:t>
      </w:r>
      <w:r>
        <w:rPr>
          <w:rFonts w:ascii="Verdana" w:eastAsia="Verdana" w:hAnsi="Verdana" w:cs="Verdana"/>
          <w:sz w:val="26"/>
          <w:szCs w:val="26"/>
        </w:rPr>
        <w:t xml:space="preserve">   </w:t>
      </w:r>
      <w:r>
        <w:rPr>
          <w:sz w:val="22"/>
          <w:szCs w:val="22"/>
        </w:rPr>
        <w:t>From this sequence of terms, we see that test cases occupy a central position in testing.</w:t>
      </w:r>
    </w:p>
    <w:p w14:paraId="4E9448AC" w14:textId="77777777" w:rsidR="00A574F9" w:rsidRDefault="00563A8E">
      <w:pPr>
        <w:spacing w:before="32"/>
        <w:ind w:left="180" w:right="3909"/>
        <w:jc w:val="both"/>
        <w:rPr>
          <w:sz w:val="22"/>
          <w:szCs w:val="22"/>
        </w:rPr>
      </w:pPr>
      <w:r>
        <w:rPr>
          <w:rFonts w:ascii="Verdana" w:eastAsia="Verdana" w:hAnsi="Verdana" w:cs="Verdana"/>
          <w:w w:val="99"/>
          <w:sz w:val="26"/>
          <w:szCs w:val="26"/>
        </w:rPr>
        <w:t>•</w:t>
      </w:r>
      <w:r>
        <w:rPr>
          <w:rFonts w:ascii="Verdana" w:eastAsia="Verdana" w:hAnsi="Verdana" w:cs="Verdana"/>
          <w:sz w:val="26"/>
          <w:szCs w:val="26"/>
        </w:rPr>
        <w:t xml:space="preserve">   </w:t>
      </w:r>
      <w:r>
        <w:rPr>
          <w:sz w:val="22"/>
          <w:szCs w:val="22"/>
        </w:rPr>
        <w:t>The process of testing can be subdivided into separate steps:</w:t>
      </w:r>
    </w:p>
    <w:p w14:paraId="29B4C3C1" w14:textId="77777777" w:rsidR="00A574F9" w:rsidRDefault="00563A8E">
      <w:pPr>
        <w:spacing w:before="29"/>
        <w:ind w:left="900" w:right="7314"/>
        <w:jc w:val="both"/>
        <w:rPr>
          <w:sz w:val="22"/>
          <w:szCs w:val="22"/>
        </w:rPr>
      </w:pPr>
      <w:r>
        <w:rPr>
          <w:rFonts w:ascii="Courier New" w:eastAsia="Courier New" w:hAnsi="Courier New" w:cs="Courier New"/>
          <w:w w:val="99"/>
          <w:sz w:val="26"/>
          <w:szCs w:val="26"/>
        </w:rPr>
        <w:t>o</w:t>
      </w:r>
      <w:r>
        <w:rPr>
          <w:rFonts w:ascii="Courier New" w:eastAsia="Courier New" w:hAnsi="Courier New" w:cs="Courier New"/>
          <w:sz w:val="26"/>
          <w:szCs w:val="26"/>
        </w:rPr>
        <w:t xml:space="preserve"> </w:t>
      </w:r>
      <w:r>
        <w:rPr>
          <w:sz w:val="22"/>
          <w:szCs w:val="22"/>
        </w:rPr>
        <w:t>test planning,</w:t>
      </w:r>
    </w:p>
    <w:p w14:paraId="16C691B7" w14:textId="77777777" w:rsidR="00A574F9" w:rsidRDefault="00563A8E">
      <w:pPr>
        <w:spacing w:before="8" w:line="246" w:lineRule="auto"/>
        <w:ind w:left="900" w:right="6503"/>
        <w:jc w:val="both"/>
        <w:rPr>
          <w:sz w:val="22"/>
          <w:szCs w:val="22"/>
        </w:rPr>
      </w:pPr>
      <w:r>
        <w:rPr>
          <w:rFonts w:ascii="Courier New" w:eastAsia="Courier New" w:hAnsi="Courier New" w:cs="Courier New"/>
          <w:w w:val="99"/>
          <w:sz w:val="26"/>
          <w:szCs w:val="26"/>
        </w:rPr>
        <w:t>o</w:t>
      </w:r>
      <w:r>
        <w:rPr>
          <w:rFonts w:ascii="Courier New" w:eastAsia="Courier New" w:hAnsi="Courier New" w:cs="Courier New"/>
          <w:sz w:val="26"/>
          <w:szCs w:val="26"/>
        </w:rPr>
        <w:t xml:space="preserve"> </w:t>
      </w:r>
      <w:r>
        <w:rPr>
          <w:sz w:val="22"/>
          <w:szCs w:val="22"/>
        </w:rPr>
        <w:t xml:space="preserve">test case development, </w:t>
      </w:r>
      <w:r>
        <w:rPr>
          <w:rFonts w:ascii="Courier New" w:eastAsia="Courier New" w:hAnsi="Courier New" w:cs="Courier New"/>
          <w:w w:val="99"/>
          <w:sz w:val="26"/>
          <w:szCs w:val="26"/>
        </w:rPr>
        <w:t>o</w:t>
      </w:r>
      <w:r>
        <w:rPr>
          <w:rFonts w:ascii="Courier New" w:eastAsia="Courier New" w:hAnsi="Courier New" w:cs="Courier New"/>
          <w:sz w:val="26"/>
          <w:szCs w:val="26"/>
        </w:rPr>
        <w:t xml:space="preserve"> </w:t>
      </w:r>
      <w:r>
        <w:rPr>
          <w:sz w:val="22"/>
          <w:szCs w:val="22"/>
        </w:rPr>
        <w:t xml:space="preserve">running test cases, and </w:t>
      </w:r>
      <w:r>
        <w:rPr>
          <w:rFonts w:ascii="Courier New" w:eastAsia="Courier New" w:hAnsi="Courier New" w:cs="Courier New"/>
          <w:w w:val="99"/>
          <w:sz w:val="26"/>
          <w:szCs w:val="26"/>
        </w:rPr>
        <w:t>o</w:t>
      </w:r>
      <w:r>
        <w:rPr>
          <w:rFonts w:ascii="Courier New" w:eastAsia="Courier New" w:hAnsi="Courier New" w:cs="Courier New"/>
          <w:sz w:val="26"/>
          <w:szCs w:val="26"/>
        </w:rPr>
        <w:t xml:space="preserve"> </w:t>
      </w:r>
      <w:r>
        <w:rPr>
          <w:sz w:val="22"/>
          <w:szCs w:val="22"/>
        </w:rPr>
        <w:t>evaluating test results.</w:t>
      </w:r>
    </w:p>
    <w:p w14:paraId="5AD0E1B6" w14:textId="77777777" w:rsidR="00A574F9" w:rsidRDefault="00A574F9">
      <w:pPr>
        <w:spacing w:before="6" w:line="160" w:lineRule="exact"/>
        <w:rPr>
          <w:sz w:val="17"/>
          <w:szCs w:val="17"/>
        </w:rPr>
      </w:pPr>
    </w:p>
    <w:p w14:paraId="1A6FE0DB" w14:textId="77777777" w:rsidR="00A574F9" w:rsidRDefault="00563A8E">
      <w:pPr>
        <w:spacing w:before="26"/>
        <w:ind w:left="3868" w:right="3870"/>
        <w:jc w:val="center"/>
        <w:rPr>
          <w:sz w:val="26"/>
          <w:szCs w:val="26"/>
        </w:rPr>
      </w:pPr>
      <w:r>
        <w:rPr>
          <w:b/>
          <w:w w:val="99"/>
          <w:sz w:val="26"/>
          <w:szCs w:val="26"/>
        </w:rPr>
        <w:t>Software</w:t>
      </w:r>
      <w:r>
        <w:rPr>
          <w:b/>
          <w:sz w:val="26"/>
          <w:szCs w:val="26"/>
        </w:rPr>
        <w:t xml:space="preserve"> </w:t>
      </w:r>
      <w:r>
        <w:rPr>
          <w:b/>
          <w:w w:val="99"/>
          <w:sz w:val="26"/>
          <w:szCs w:val="26"/>
        </w:rPr>
        <w:t>Quality:</w:t>
      </w:r>
    </w:p>
    <w:p w14:paraId="5111EDF3" w14:textId="77777777" w:rsidR="00A574F9" w:rsidRDefault="00A574F9">
      <w:pPr>
        <w:spacing w:line="240" w:lineRule="exact"/>
        <w:rPr>
          <w:sz w:val="24"/>
          <w:szCs w:val="24"/>
        </w:rPr>
      </w:pPr>
    </w:p>
    <w:p w14:paraId="37E26C8D" w14:textId="77777777" w:rsidR="00A574F9" w:rsidRDefault="00563A8E">
      <w:pPr>
        <w:ind w:left="180" w:right="596"/>
        <w:rPr>
          <w:sz w:val="24"/>
          <w:szCs w:val="24"/>
        </w:rPr>
        <w:sectPr w:rsidR="00A574F9">
          <w:pgSz w:w="12240" w:h="15840"/>
          <w:pgMar w:top="500" w:right="1220" w:bottom="280" w:left="1220" w:header="0" w:footer="1193" w:gutter="0"/>
          <w:cols w:space="720"/>
        </w:sectPr>
      </w:pPr>
      <w:r>
        <w:rPr>
          <w:b/>
          <w:sz w:val="24"/>
          <w:szCs w:val="24"/>
        </w:rPr>
        <w:t>Static quality attributes</w:t>
      </w:r>
      <w:r>
        <w:rPr>
          <w:sz w:val="24"/>
          <w:szCs w:val="24"/>
        </w:rPr>
        <w:t>: structured, maintainable, testable code as well as the availability of correct and complete documentation.</w:t>
      </w:r>
    </w:p>
    <w:p w14:paraId="046B3EEF" w14:textId="77777777" w:rsidR="00A574F9" w:rsidRDefault="00563A8E">
      <w:pPr>
        <w:spacing w:before="68"/>
        <w:ind w:left="180" w:right="962"/>
        <w:rPr>
          <w:sz w:val="24"/>
          <w:szCs w:val="24"/>
        </w:rPr>
      </w:pPr>
      <w:r>
        <w:rPr>
          <w:b/>
          <w:sz w:val="24"/>
          <w:szCs w:val="24"/>
        </w:rPr>
        <w:lastRenderedPageBreak/>
        <w:t>Dynamic quality attributes</w:t>
      </w:r>
      <w:r>
        <w:rPr>
          <w:sz w:val="24"/>
          <w:szCs w:val="24"/>
        </w:rPr>
        <w:t>: software reliability, correctness, completeness, consistency, usability, and performance.</w:t>
      </w:r>
    </w:p>
    <w:p w14:paraId="215A04E8" w14:textId="77777777" w:rsidR="00A574F9" w:rsidRDefault="00A574F9">
      <w:pPr>
        <w:spacing w:before="16" w:line="260" w:lineRule="exact"/>
        <w:rPr>
          <w:sz w:val="26"/>
          <w:szCs w:val="26"/>
        </w:rPr>
      </w:pPr>
    </w:p>
    <w:p w14:paraId="157B06F5" w14:textId="77777777" w:rsidR="00A574F9" w:rsidRDefault="00563A8E">
      <w:pPr>
        <w:ind w:left="180" w:right="144"/>
        <w:rPr>
          <w:sz w:val="24"/>
          <w:szCs w:val="24"/>
        </w:rPr>
      </w:pPr>
      <w:r>
        <w:rPr>
          <w:b/>
          <w:sz w:val="24"/>
          <w:szCs w:val="24"/>
        </w:rPr>
        <w:t xml:space="preserve">Completeness </w:t>
      </w:r>
      <w:r>
        <w:rPr>
          <w:sz w:val="24"/>
          <w:szCs w:val="24"/>
        </w:rPr>
        <w:t xml:space="preserve">refers </w:t>
      </w:r>
      <w:proofErr w:type="gramStart"/>
      <w:r>
        <w:rPr>
          <w:sz w:val="24"/>
          <w:szCs w:val="24"/>
        </w:rPr>
        <w:t>to  the</w:t>
      </w:r>
      <w:proofErr w:type="gramEnd"/>
      <w:r>
        <w:rPr>
          <w:sz w:val="24"/>
          <w:szCs w:val="24"/>
        </w:rPr>
        <w:t xml:space="preserve"> availability of all features listed in the requirements, or in the user manual. An incomplete software is one that does not fully imple</w:t>
      </w:r>
      <w:r>
        <w:rPr>
          <w:sz w:val="24"/>
          <w:szCs w:val="24"/>
        </w:rPr>
        <w:t>ment all features required.</w:t>
      </w:r>
    </w:p>
    <w:p w14:paraId="2BC6B434" w14:textId="77777777" w:rsidR="00A574F9" w:rsidRDefault="00A574F9">
      <w:pPr>
        <w:spacing w:before="16" w:line="260" w:lineRule="exact"/>
        <w:rPr>
          <w:sz w:val="26"/>
          <w:szCs w:val="26"/>
        </w:rPr>
      </w:pPr>
    </w:p>
    <w:p w14:paraId="00FC0882" w14:textId="77777777" w:rsidR="00A574F9" w:rsidRDefault="00563A8E">
      <w:pPr>
        <w:ind w:left="180" w:right="142"/>
        <w:jc w:val="both"/>
        <w:rPr>
          <w:sz w:val="24"/>
          <w:szCs w:val="24"/>
        </w:rPr>
      </w:pPr>
      <w:r>
        <w:rPr>
          <w:b/>
          <w:sz w:val="24"/>
          <w:szCs w:val="24"/>
        </w:rPr>
        <w:t xml:space="preserve">Consistency </w:t>
      </w:r>
      <w:r>
        <w:rPr>
          <w:sz w:val="24"/>
          <w:szCs w:val="24"/>
        </w:rPr>
        <w:t xml:space="preserve">refers to adherence to a common set of conventions and assumptions. For example, all buttons in the user interface might follow a common </w:t>
      </w:r>
      <w:proofErr w:type="gramStart"/>
      <w:r>
        <w:rPr>
          <w:sz w:val="24"/>
          <w:szCs w:val="24"/>
        </w:rPr>
        <w:t>color coding</w:t>
      </w:r>
      <w:proofErr w:type="gramEnd"/>
      <w:r>
        <w:rPr>
          <w:sz w:val="24"/>
          <w:szCs w:val="24"/>
        </w:rPr>
        <w:t xml:space="preserve"> convention. An example of inconsistency would be when a database </w:t>
      </w:r>
      <w:r>
        <w:rPr>
          <w:sz w:val="24"/>
          <w:szCs w:val="24"/>
        </w:rPr>
        <w:t>application displays the date of birth of a person in the database without regard for the user's preferences.</w:t>
      </w:r>
    </w:p>
    <w:p w14:paraId="5FDF1FFE" w14:textId="77777777" w:rsidR="00A574F9" w:rsidRDefault="00A574F9">
      <w:pPr>
        <w:spacing w:before="16" w:line="260" w:lineRule="exact"/>
        <w:rPr>
          <w:sz w:val="26"/>
          <w:szCs w:val="26"/>
        </w:rPr>
      </w:pPr>
    </w:p>
    <w:p w14:paraId="0DDB3908" w14:textId="77777777" w:rsidR="00A574F9" w:rsidRDefault="00563A8E">
      <w:pPr>
        <w:ind w:left="180" w:right="141"/>
        <w:jc w:val="both"/>
        <w:rPr>
          <w:sz w:val="24"/>
          <w:szCs w:val="24"/>
        </w:rPr>
      </w:pPr>
      <w:r>
        <w:rPr>
          <w:b/>
          <w:sz w:val="24"/>
          <w:szCs w:val="24"/>
        </w:rPr>
        <w:t xml:space="preserve">Usability </w:t>
      </w:r>
      <w:r>
        <w:rPr>
          <w:sz w:val="24"/>
          <w:szCs w:val="24"/>
        </w:rPr>
        <w:t>refers to the ease with which an application can be used. This is an area in itself and there exist techniques for usability testing. Psychology plays an important role in the design of techniques for usability testing.</w:t>
      </w:r>
    </w:p>
    <w:p w14:paraId="2E279A1C" w14:textId="77777777" w:rsidR="00A574F9" w:rsidRDefault="00A574F9">
      <w:pPr>
        <w:spacing w:before="17" w:line="260" w:lineRule="exact"/>
        <w:rPr>
          <w:sz w:val="26"/>
          <w:szCs w:val="26"/>
        </w:rPr>
      </w:pPr>
    </w:p>
    <w:p w14:paraId="404FF279" w14:textId="77777777" w:rsidR="00A574F9" w:rsidRDefault="00563A8E">
      <w:pPr>
        <w:ind w:left="180" w:right="139"/>
        <w:jc w:val="both"/>
        <w:rPr>
          <w:sz w:val="24"/>
          <w:szCs w:val="24"/>
        </w:rPr>
      </w:pPr>
      <w:r>
        <w:rPr>
          <w:b/>
          <w:sz w:val="24"/>
          <w:szCs w:val="24"/>
        </w:rPr>
        <w:t xml:space="preserve">Performance </w:t>
      </w:r>
      <w:r>
        <w:rPr>
          <w:sz w:val="24"/>
          <w:szCs w:val="24"/>
        </w:rPr>
        <w:t xml:space="preserve">refers to the time the </w:t>
      </w:r>
      <w:r>
        <w:rPr>
          <w:sz w:val="24"/>
          <w:szCs w:val="24"/>
        </w:rPr>
        <w:t xml:space="preserve">application takes to perform a requested task. It is considered as a </w:t>
      </w:r>
      <w:r>
        <w:rPr>
          <w:i/>
          <w:sz w:val="24"/>
          <w:szCs w:val="24"/>
        </w:rPr>
        <w:t>non-functional requirement</w:t>
      </w:r>
      <w:r>
        <w:rPr>
          <w:sz w:val="24"/>
          <w:szCs w:val="24"/>
        </w:rPr>
        <w:t>. It is specified in terms such as ``This task must be performed at the rate of X units of activity in one second on a machine running at speed Y, having Z gigab</w:t>
      </w:r>
      <w:r>
        <w:rPr>
          <w:sz w:val="24"/>
          <w:szCs w:val="24"/>
        </w:rPr>
        <w:t>ytes of memory."</w:t>
      </w:r>
    </w:p>
    <w:p w14:paraId="5615DEAD" w14:textId="77777777" w:rsidR="00A574F9" w:rsidRDefault="00A574F9">
      <w:pPr>
        <w:spacing w:before="19" w:line="260" w:lineRule="exact"/>
        <w:rPr>
          <w:sz w:val="26"/>
          <w:szCs w:val="26"/>
        </w:rPr>
      </w:pPr>
    </w:p>
    <w:p w14:paraId="200C8112" w14:textId="77777777" w:rsidR="00A574F9" w:rsidRDefault="00563A8E">
      <w:pPr>
        <w:ind w:left="2780" w:right="2783"/>
        <w:jc w:val="center"/>
        <w:rPr>
          <w:sz w:val="26"/>
          <w:szCs w:val="26"/>
        </w:rPr>
      </w:pPr>
      <w:r>
        <w:rPr>
          <w:b/>
          <w:w w:val="99"/>
          <w:sz w:val="26"/>
          <w:szCs w:val="26"/>
        </w:rPr>
        <w:t>Requirements,</w:t>
      </w:r>
      <w:r>
        <w:rPr>
          <w:b/>
          <w:sz w:val="26"/>
          <w:szCs w:val="26"/>
        </w:rPr>
        <w:t xml:space="preserve"> </w:t>
      </w:r>
      <w:r>
        <w:rPr>
          <w:b/>
          <w:w w:val="99"/>
          <w:sz w:val="26"/>
          <w:szCs w:val="26"/>
        </w:rPr>
        <w:t>Behavior,</w:t>
      </w:r>
      <w:r>
        <w:rPr>
          <w:b/>
          <w:sz w:val="26"/>
          <w:szCs w:val="26"/>
        </w:rPr>
        <w:t xml:space="preserve"> </w:t>
      </w:r>
      <w:r>
        <w:rPr>
          <w:b/>
          <w:w w:val="99"/>
          <w:sz w:val="26"/>
          <w:szCs w:val="26"/>
        </w:rPr>
        <w:t>Correctness</w:t>
      </w:r>
    </w:p>
    <w:p w14:paraId="1AC04A6F" w14:textId="77777777" w:rsidR="00A574F9" w:rsidRDefault="00563A8E">
      <w:pPr>
        <w:spacing w:line="260" w:lineRule="exact"/>
        <w:ind w:left="180" w:right="4902"/>
        <w:jc w:val="both"/>
        <w:rPr>
          <w:sz w:val="24"/>
          <w:szCs w:val="24"/>
        </w:rPr>
      </w:pPr>
      <w:r>
        <w:rPr>
          <w:sz w:val="24"/>
          <w:szCs w:val="24"/>
        </w:rPr>
        <w:t>Requirements leading to two different programs:</w:t>
      </w:r>
    </w:p>
    <w:p w14:paraId="5DF45552" w14:textId="77777777" w:rsidR="00A574F9" w:rsidRDefault="00A574F9">
      <w:pPr>
        <w:spacing w:before="2" w:line="240" w:lineRule="exact"/>
        <w:rPr>
          <w:sz w:val="24"/>
          <w:szCs w:val="24"/>
        </w:rPr>
      </w:pPr>
    </w:p>
    <w:p w14:paraId="017A1232" w14:textId="77777777" w:rsidR="00A574F9" w:rsidRDefault="00563A8E">
      <w:pPr>
        <w:ind w:left="180" w:right="144"/>
        <w:rPr>
          <w:sz w:val="24"/>
          <w:szCs w:val="24"/>
        </w:rPr>
      </w:pPr>
      <w:proofErr w:type="gramStart"/>
      <w:r>
        <w:rPr>
          <w:b/>
          <w:sz w:val="24"/>
          <w:szCs w:val="24"/>
        </w:rPr>
        <w:t>Requirement  1</w:t>
      </w:r>
      <w:proofErr w:type="gramEnd"/>
      <w:r>
        <w:rPr>
          <w:b/>
          <w:sz w:val="24"/>
          <w:szCs w:val="24"/>
        </w:rPr>
        <w:t xml:space="preserve">:  </w:t>
      </w:r>
      <w:r>
        <w:rPr>
          <w:sz w:val="24"/>
          <w:szCs w:val="24"/>
        </w:rPr>
        <w:t>It  is  required  to  write  a  program  that  inputs  two  integers  and  outputs  the maximum of these.</w:t>
      </w:r>
    </w:p>
    <w:p w14:paraId="4318AEC1" w14:textId="77777777" w:rsidR="00A574F9" w:rsidRDefault="00563A8E">
      <w:pPr>
        <w:ind w:left="180" w:right="143"/>
        <w:rPr>
          <w:sz w:val="24"/>
          <w:szCs w:val="24"/>
        </w:rPr>
      </w:pPr>
      <w:r>
        <w:rPr>
          <w:b/>
          <w:sz w:val="24"/>
          <w:szCs w:val="24"/>
        </w:rPr>
        <w:t>Requirement 2</w:t>
      </w:r>
      <w:r>
        <w:rPr>
          <w:sz w:val="24"/>
          <w:szCs w:val="24"/>
        </w:rPr>
        <w:t xml:space="preserve">: It is required </w:t>
      </w:r>
      <w:r>
        <w:rPr>
          <w:sz w:val="24"/>
          <w:szCs w:val="24"/>
        </w:rPr>
        <w:t>to write a program that inputs a sequence of integers and outputs the sorted version of this sequence.</w:t>
      </w:r>
    </w:p>
    <w:p w14:paraId="24F4EA7F" w14:textId="77777777" w:rsidR="00A574F9" w:rsidRDefault="00A574F9">
      <w:pPr>
        <w:spacing w:before="16" w:line="260" w:lineRule="exact"/>
        <w:rPr>
          <w:sz w:val="26"/>
          <w:szCs w:val="26"/>
        </w:rPr>
      </w:pPr>
    </w:p>
    <w:p w14:paraId="62D4DAE8" w14:textId="77777777" w:rsidR="00A574F9" w:rsidRDefault="00563A8E">
      <w:pPr>
        <w:ind w:left="180" w:right="6435"/>
        <w:jc w:val="both"/>
        <w:rPr>
          <w:sz w:val="24"/>
          <w:szCs w:val="24"/>
        </w:rPr>
      </w:pPr>
      <w:r>
        <w:rPr>
          <w:b/>
          <w:sz w:val="24"/>
          <w:szCs w:val="24"/>
        </w:rPr>
        <w:t>Requirements: Incompleteness</w:t>
      </w:r>
    </w:p>
    <w:p w14:paraId="1ADEEF25" w14:textId="77777777" w:rsidR="00A574F9" w:rsidRDefault="00563A8E">
      <w:pPr>
        <w:ind w:left="180" w:right="138"/>
        <w:jc w:val="both"/>
        <w:rPr>
          <w:sz w:val="24"/>
          <w:szCs w:val="24"/>
        </w:rPr>
      </w:pPr>
      <w:r>
        <w:rPr>
          <w:sz w:val="24"/>
          <w:szCs w:val="24"/>
        </w:rPr>
        <w:t xml:space="preserve">Suppose that program </w:t>
      </w:r>
      <w:r>
        <w:rPr>
          <w:b/>
          <w:sz w:val="24"/>
          <w:szCs w:val="24"/>
        </w:rPr>
        <w:t xml:space="preserve">max </w:t>
      </w:r>
      <w:r>
        <w:rPr>
          <w:sz w:val="24"/>
          <w:szCs w:val="24"/>
        </w:rPr>
        <w:t xml:space="preserve">is developed to satisfy Requirement 1. The expected output of </w:t>
      </w:r>
      <w:r>
        <w:rPr>
          <w:b/>
          <w:sz w:val="24"/>
          <w:szCs w:val="24"/>
        </w:rPr>
        <w:t>max</w:t>
      </w:r>
    </w:p>
    <w:p w14:paraId="75891164" w14:textId="77777777" w:rsidR="00A574F9" w:rsidRDefault="00563A8E">
      <w:pPr>
        <w:ind w:left="180" w:right="2649"/>
        <w:jc w:val="both"/>
        <w:rPr>
          <w:sz w:val="24"/>
          <w:szCs w:val="24"/>
        </w:rPr>
      </w:pPr>
      <w:r>
        <w:rPr>
          <w:sz w:val="24"/>
          <w:szCs w:val="24"/>
        </w:rPr>
        <w:t>when the input integers are 13 a</w:t>
      </w:r>
      <w:r>
        <w:rPr>
          <w:sz w:val="24"/>
          <w:szCs w:val="24"/>
        </w:rPr>
        <w:t>nd 19 can be easily determined to be 19.</w:t>
      </w:r>
    </w:p>
    <w:p w14:paraId="266D16F3" w14:textId="77777777" w:rsidR="00A574F9" w:rsidRDefault="00563A8E">
      <w:pPr>
        <w:ind w:left="180" w:right="140"/>
        <w:rPr>
          <w:sz w:val="24"/>
          <w:szCs w:val="24"/>
        </w:rPr>
      </w:pPr>
      <w:r>
        <w:rPr>
          <w:sz w:val="24"/>
          <w:szCs w:val="24"/>
        </w:rPr>
        <w:t>Suppose now that the tester wants to know if the two integers are to be input to the program on</w:t>
      </w:r>
      <w:r>
        <w:rPr>
          <w:sz w:val="24"/>
          <w:szCs w:val="24"/>
        </w:rPr>
        <w:t xml:space="preserve"> one line followed by a carriage return, or on two separate lines with </w:t>
      </w:r>
      <w:proofErr w:type="gramStart"/>
      <w:r>
        <w:rPr>
          <w:sz w:val="24"/>
          <w:szCs w:val="24"/>
        </w:rPr>
        <w:t>a  carriage</w:t>
      </w:r>
      <w:proofErr w:type="gramEnd"/>
      <w:r>
        <w:rPr>
          <w:sz w:val="24"/>
          <w:szCs w:val="24"/>
        </w:rPr>
        <w:t xml:space="preserve"> return typed in after each number. The requirement as stated above fails to provide an answer to this question. </w:t>
      </w:r>
      <w:r>
        <w:rPr>
          <w:b/>
          <w:sz w:val="24"/>
          <w:szCs w:val="24"/>
        </w:rPr>
        <w:t>Requirements: Ambiguity</w:t>
      </w:r>
    </w:p>
    <w:p w14:paraId="4216383A" w14:textId="77777777" w:rsidR="00A574F9" w:rsidRDefault="00563A8E">
      <w:pPr>
        <w:ind w:left="180" w:right="137"/>
        <w:jc w:val="both"/>
        <w:rPr>
          <w:sz w:val="24"/>
          <w:szCs w:val="24"/>
        </w:rPr>
      </w:pPr>
      <w:r>
        <w:rPr>
          <w:sz w:val="24"/>
          <w:szCs w:val="24"/>
        </w:rPr>
        <w:t>Requirement 2 is ambiguous. It is not</w:t>
      </w:r>
      <w:r>
        <w:rPr>
          <w:sz w:val="24"/>
          <w:szCs w:val="24"/>
        </w:rPr>
        <w:t xml:space="preserve"> clear whether the input sequence is to sorted in ascending or in descending order. The behavior of </w:t>
      </w:r>
      <w:r>
        <w:rPr>
          <w:b/>
          <w:sz w:val="24"/>
          <w:szCs w:val="24"/>
        </w:rPr>
        <w:t xml:space="preserve">sort </w:t>
      </w:r>
      <w:r>
        <w:rPr>
          <w:sz w:val="24"/>
          <w:szCs w:val="24"/>
        </w:rPr>
        <w:t xml:space="preserve">program, written to satisfy   this requirement, will depend on the decision taken by the programmer while writing </w:t>
      </w:r>
      <w:r>
        <w:rPr>
          <w:b/>
          <w:sz w:val="24"/>
          <w:szCs w:val="24"/>
        </w:rPr>
        <w:t>sort</w:t>
      </w:r>
      <w:r>
        <w:rPr>
          <w:sz w:val="24"/>
          <w:szCs w:val="24"/>
        </w:rPr>
        <w:t>.</w:t>
      </w:r>
    </w:p>
    <w:p w14:paraId="6977DBA4" w14:textId="77777777" w:rsidR="00A574F9" w:rsidRDefault="00A574F9">
      <w:pPr>
        <w:spacing w:before="16" w:line="260" w:lineRule="exact"/>
        <w:rPr>
          <w:sz w:val="26"/>
          <w:szCs w:val="26"/>
        </w:rPr>
      </w:pPr>
    </w:p>
    <w:p w14:paraId="363202DD" w14:textId="77777777" w:rsidR="00A574F9" w:rsidRDefault="00563A8E">
      <w:pPr>
        <w:ind w:left="180" w:right="6767"/>
        <w:jc w:val="both"/>
        <w:rPr>
          <w:sz w:val="24"/>
          <w:szCs w:val="24"/>
        </w:rPr>
      </w:pPr>
      <w:r>
        <w:rPr>
          <w:b/>
          <w:sz w:val="24"/>
          <w:szCs w:val="24"/>
        </w:rPr>
        <w:t>Input domain (Input space)</w:t>
      </w:r>
    </w:p>
    <w:p w14:paraId="37A49B6C" w14:textId="77777777" w:rsidR="00A574F9" w:rsidRDefault="00563A8E">
      <w:pPr>
        <w:ind w:left="180" w:right="144"/>
        <w:rPr>
          <w:sz w:val="24"/>
          <w:szCs w:val="24"/>
        </w:rPr>
      </w:pPr>
      <w:r>
        <w:rPr>
          <w:i/>
          <w:sz w:val="24"/>
          <w:szCs w:val="24"/>
        </w:rPr>
        <w:t>The</w:t>
      </w:r>
      <w:r>
        <w:rPr>
          <w:i/>
          <w:sz w:val="24"/>
          <w:szCs w:val="24"/>
        </w:rPr>
        <w:t xml:space="preserve"> set of all possible inputs to a program </w:t>
      </w:r>
      <w:r>
        <w:rPr>
          <w:b/>
          <w:i/>
          <w:sz w:val="24"/>
          <w:szCs w:val="24"/>
        </w:rPr>
        <w:t xml:space="preserve">P </w:t>
      </w:r>
      <w:r>
        <w:rPr>
          <w:i/>
          <w:sz w:val="24"/>
          <w:szCs w:val="24"/>
        </w:rPr>
        <w:t xml:space="preserve">is known as the input domain or input space, of </w:t>
      </w:r>
      <w:r>
        <w:rPr>
          <w:b/>
          <w:i/>
          <w:sz w:val="24"/>
          <w:szCs w:val="24"/>
        </w:rPr>
        <w:t>P</w:t>
      </w:r>
      <w:r>
        <w:rPr>
          <w:i/>
          <w:sz w:val="24"/>
          <w:szCs w:val="24"/>
        </w:rPr>
        <w:t xml:space="preserve">. </w:t>
      </w:r>
      <w:r>
        <w:rPr>
          <w:sz w:val="24"/>
          <w:szCs w:val="24"/>
        </w:rPr>
        <w:t xml:space="preserve">Using Requirement 1 above we find the input domain of </w:t>
      </w:r>
      <w:r>
        <w:rPr>
          <w:b/>
          <w:sz w:val="24"/>
          <w:szCs w:val="24"/>
        </w:rPr>
        <w:t xml:space="preserve">max </w:t>
      </w:r>
      <w:r>
        <w:rPr>
          <w:sz w:val="24"/>
          <w:szCs w:val="24"/>
        </w:rPr>
        <w:t>to be the set of all pairs of integers</w:t>
      </w:r>
      <w:r>
        <w:rPr>
          <w:sz w:val="24"/>
          <w:szCs w:val="24"/>
        </w:rPr>
        <w:t xml:space="preserve"> where each element in the pair integers is in the range -32,768 till 32,767.</w:t>
      </w:r>
    </w:p>
    <w:p w14:paraId="40EB4E7C" w14:textId="77777777" w:rsidR="00A574F9" w:rsidRDefault="00563A8E">
      <w:pPr>
        <w:ind w:left="180" w:right="1482"/>
        <w:jc w:val="both"/>
        <w:rPr>
          <w:sz w:val="24"/>
          <w:szCs w:val="24"/>
        </w:rPr>
      </w:pPr>
      <w:r>
        <w:rPr>
          <w:sz w:val="24"/>
          <w:szCs w:val="24"/>
        </w:rPr>
        <w:t>Using Requirement 2 it is not possible to find the input domain for the sort program.</w:t>
      </w:r>
    </w:p>
    <w:p w14:paraId="1E2EB321" w14:textId="77777777" w:rsidR="00A574F9" w:rsidRDefault="00A574F9">
      <w:pPr>
        <w:spacing w:before="2" w:line="140" w:lineRule="exact"/>
        <w:rPr>
          <w:sz w:val="15"/>
          <w:szCs w:val="15"/>
        </w:rPr>
      </w:pPr>
    </w:p>
    <w:p w14:paraId="009AC8CB" w14:textId="77777777" w:rsidR="00A574F9" w:rsidRDefault="00A574F9">
      <w:pPr>
        <w:spacing w:line="200" w:lineRule="exact"/>
      </w:pPr>
    </w:p>
    <w:p w14:paraId="4D15B204" w14:textId="77777777" w:rsidR="00A574F9" w:rsidRDefault="00A574F9">
      <w:pPr>
        <w:spacing w:line="200" w:lineRule="exact"/>
      </w:pPr>
    </w:p>
    <w:p w14:paraId="545B2BFA" w14:textId="77777777" w:rsidR="00A574F9" w:rsidRDefault="00563A8E">
      <w:pPr>
        <w:ind w:left="180" w:right="6997"/>
        <w:jc w:val="both"/>
        <w:rPr>
          <w:sz w:val="24"/>
          <w:szCs w:val="24"/>
        </w:rPr>
      </w:pPr>
      <w:r>
        <w:rPr>
          <w:b/>
          <w:sz w:val="24"/>
          <w:szCs w:val="24"/>
        </w:rPr>
        <w:t>Modified Requirement 2</w:t>
      </w:r>
      <w:r>
        <w:rPr>
          <w:sz w:val="24"/>
          <w:szCs w:val="24"/>
        </w:rPr>
        <w:t>:</w:t>
      </w:r>
    </w:p>
    <w:p w14:paraId="48B30A09" w14:textId="77777777" w:rsidR="00A574F9" w:rsidRDefault="00563A8E">
      <w:pPr>
        <w:ind w:left="180" w:right="140"/>
        <w:rPr>
          <w:sz w:val="24"/>
          <w:szCs w:val="24"/>
        </w:rPr>
        <w:sectPr w:rsidR="00A574F9">
          <w:pgSz w:w="12240" w:h="15840"/>
          <w:pgMar w:top="500" w:right="1220" w:bottom="280" w:left="1220" w:header="0" w:footer="1193" w:gutter="0"/>
          <w:cols w:space="720"/>
        </w:sectPr>
      </w:pPr>
      <w:r>
        <w:rPr>
          <w:sz w:val="24"/>
          <w:szCs w:val="24"/>
        </w:rPr>
        <w:t>It is required to write a program that inputs a sequ</w:t>
      </w:r>
      <w:r>
        <w:rPr>
          <w:sz w:val="24"/>
          <w:szCs w:val="24"/>
        </w:rPr>
        <w:t xml:space="preserve">ence of integers and outputs the integers in this </w:t>
      </w:r>
      <w:proofErr w:type="gramStart"/>
      <w:r>
        <w:rPr>
          <w:sz w:val="24"/>
          <w:szCs w:val="24"/>
        </w:rPr>
        <w:t>sequence  sorted</w:t>
      </w:r>
      <w:proofErr w:type="gramEnd"/>
      <w:r>
        <w:rPr>
          <w:sz w:val="24"/>
          <w:szCs w:val="24"/>
        </w:rPr>
        <w:t xml:space="preserve">  in  either  ascending  or  descending  order.  </w:t>
      </w:r>
      <w:proofErr w:type="gramStart"/>
      <w:r>
        <w:rPr>
          <w:sz w:val="24"/>
          <w:szCs w:val="24"/>
        </w:rPr>
        <w:t>The  order</w:t>
      </w:r>
      <w:proofErr w:type="gramEnd"/>
      <w:r>
        <w:rPr>
          <w:sz w:val="24"/>
          <w:szCs w:val="24"/>
        </w:rPr>
        <w:t xml:space="preserve">  of  the  output  sequence  is</w:t>
      </w:r>
    </w:p>
    <w:p w14:paraId="1794CA8C" w14:textId="77777777" w:rsidR="00A574F9" w:rsidRDefault="00563A8E">
      <w:pPr>
        <w:spacing w:before="68"/>
        <w:ind w:left="120" w:right="79"/>
        <w:rPr>
          <w:sz w:val="24"/>
          <w:szCs w:val="24"/>
        </w:rPr>
      </w:pPr>
      <w:r>
        <w:rPr>
          <w:sz w:val="24"/>
          <w:szCs w:val="24"/>
        </w:rPr>
        <w:lastRenderedPageBreak/>
        <w:t>determined by an input request character which should be ``A'' when an ascending sequence is desire</w:t>
      </w:r>
      <w:r>
        <w:rPr>
          <w:sz w:val="24"/>
          <w:szCs w:val="24"/>
        </w:rPr>
        <w:t xml:space="preserve">d, and ``D'' otherwise. While providing input to the program, the request character is input first followed by the sequence of integers to be sorted; the sequence is terminated with a period. Based on the above modified requirement, the input domain for </w:t>
      </w:r>
      <w:r>
        <w:rPr>
          <w:b/>
          <w:sz w:val="24"/>
          <w:szCs w:val="24"/>
        </w:rPr>
        <w:t>so</w:t>
      </w:r>
      <w:r>
        <w:rPr>
          <w:b/>
          <w:sz w:val="24"/>
          <w:szCs w:val="24"/>
        </w:rPr>
        <w:t xml:space="preserve">rt </w:t>
      </w:r>
      <w:r>
        <w:rPr>
          <w:sz w:val="24"/>
          <w:szCs w:val="24"/>
        </w:rPr>
        <w:t>is a set of pairs. The first element of the pair is a character. The second element of the pair is a sequence of zero or more integers ending with a period.</w:t>
      </w:r>
    </w:p>
    <w:p w14:paraId="422B1714" w14:textId="77777777" w:rsidR="00A574F9" w:rsidRDefault="00A574F9">
      <w:pPr>
        <w:spacing w:before="16" w:line="260" w:lineRule="exact"/>
        <w:rPr>
          <w:sz w:val="26"/>
          <w:szCs w:val="26"/>
        </w:rPr>
      </w:pPr>
    </w:p>
    <w:p w14:paraId="0A213947" w14:textId="77777777" w:rsidR="00A574F9" w:rsidRDefault="00563A8E">
      <w:pPr>
        <w:ind w:left="120"/>
        <w:rPr>
          <w:sz w:val="24"/>
          <w:szCs w:val="24"/>
        </w:rPr>
      </w:pPr>
      <w:r>
        <w:rPr>
          <w:b/>
          <w:sz w:val="24"/>
          <w:szCs w:val="24"/>
        </w:rPr>
        <w:t>Valid/Invalid Inputs</w:t>
      </w:r>
    </w:p>
    <w:p w14:paraId="379F188F" w14:textId="77777777" w:rsidR="00A574F9" w:rsidRDefault="00563A8E">
      <w:pPr>
        <w:ind w:left="120" w:right="83"/>
        <w:rPr>
          <w:sz w:val="24"/>
          <w:szCs w:val="24"/>
        </w:rPr>
      </w:pPr>
      <w:r>
        <w:rPr>
          <w:sz w:val="24"/>
          <w:szCs w:val="24"/>
        </w:rPr>
        <w:t>The modified requirement for sort mentions that the request characters can</w:t>
      </w:r>
      <w:r>
        <w:rPr>
          <w:sz w:val="24"/>
          <w:szCs w:val="24"/>
        </w:rPr>
        <w:t xml:space="preserve"> be ``A'' and ``D'', but fails to answer the question ``What if the user types a different </w:t>
      </w:r>
      <w:proofErr w:type="gramStart"/>
      <w:r>
        <w:rPr>
          <w:sz w:val="24"/>
          <w:szCs w:val="24"/>
        </w:rPr>
        <w:t>character ?</w:t>
      </w:r>
      <w:proofErr w:type="gramEnd"/>
      <w:r>
        <w:rPr>
          <w:sz w:val="24"/>
          <w:szCs w:val="24"/>
        </w:rPr>
        <w:t>’’</w:t>
      </w:r>
    </w:p>
    <w:p w14:paraId="6D7DEF87" w14:textId="77777777" w:rsidR="00A574F9" w:rsidRDefault="00A574F9">
      <w:pPr>
        <w:spacing w:before="16" w:line="260" w:lineRule="exact"/>
        <w:rPr>
          <w:sz w:val="26"/>
          <w:szCs w:val="26"/>
        </w:rPr>
      </w:pPr>
    </w:p>
    <w:p w14:paraId="135AF61F" w14:textId="77777777" w:rsidR="00A574F9" w:rsidRDefault="00563A8E">
      <w:pPr>
        <w:ind w:left="120" w:right="82"/>
        <w:jc w:val="both"/>
        <w:rPr>
          <w:sz w:val="24"/>
          <w:szCs w:val="24"/>
        </w:rPr>
      </w:pPr>
      <w:r>
        <w:rPr>
          <w:sz w:val="24"/>
          <w:szCs w:val="24"/>
        </w:rPr>
        <w:t xml:space="preserve">When using </w:t>
      </w:r>
      <w:proofErr w:type="gramStart"/>
      <w:r>
        <w:rPr>
          <w:b/>
          <w:sz w:val="24"/>
          <w:szCs w:val="24"/>
        </w:rPr>
        <w:t>sort</w:t>
      </w:r>
      <w:proofErr w:type="gramEnd"/>
      <w:r>
        <w:rPr>
          <w:b/>
          <w:sz w:val="24"/>
          <w:szCs w:val="24"/>
        </w:rPr>
        <w:t xml:space="preserve"> </w:t>
      </w:r>
      <w:r>
        <w:rPr>
          <w:sz w:val="24"/>
          <w:szCs w:val="24"/>
        </w:rPr>
        <w:t xml:space="preserve">it is certainly possible for the user to type a character other than ``A'' and ``D''. Any character other than ``A'’ and ``D'' is considered as invalid input to </w:t>
      </w:r>
      <w:r>
        <w:rPr>
          <w:b/>
          <w:sz w:val="24"/>
          <w:szCs w:val="24"/>
        </w:rPr>
        <w:t>sort</w:t>
      </w:r>
      <w:r>
        <w:rPr>
          <w:sz w:val="24"/>
          <w:szCs w:val="24"/>
        </w:rPr>
        <w:t xml:space="preserve">. The requirement for </w:t>
      </w:r>
      <w:r>
        <w:rPr>
          <w:b/>
          <w:sz w:val="24"/>
          <w:szCs w:val="24"/>
        </w:rPr>
        <w:t xml:space="preserve">sort </w:t>
      </w:r>
      <w:r>
        <w:rPr>
          <w:sz w:val="24"/>
          <w:szCs w:val="24"/>
        </w:rPr>
        <w:t>does not specify what action it should take when an invalid inpu</w:t>
      </w:r>
      <w:r>
        <w:rPr>
          <w:sz w:val="24"/>
          <w:szCs w:val="24"/>
        </w:rPr>
        <w:t>t is encountered.</w:t>
      </w:r>
    </w:p>
    <w:p w14:paraId="23A0C247" w14:textId="77777777" w:rsidR="00A574F9" w:rsidRDefault="00563A8E">
      <w:pPr>
        <w:ind w:left="120"/>
        <w:rPr>
          <w:sz w:val="24"/>
          <w:szCs w:val="24"/>
        </w:rPr>
      </w:pPr>
      <w:r>
        <w:rPr>
          <w:sz w:val="24"/>
          <w:szCs w:val="24"/>
        </w:rPr>
        <w:t>Test Case 1</w:t>
      </w:r>
    </w:p>
    <w:p w14:paraId="6949EE6A" w14:textId="77777777" w:rsidR="00A574F9" w:rsidRDefault="00563A8E">
      <w:pPr>
        <w:spacing w:before="5" w:line="260" w:lineRule="exact"/>
        <w:ind w:left="120" w:right="6825"/>
        <w:rPr>
          <w:sz w:val="24"/>
          <w:szCs w:val="24"/>
        </w:rPr>
      </w:pPr>
      <w:r>
        <w:rPr>
          <w:sz w:val="24"/>
          <w:szCs w:val="24"/>
        </w:rPr>
        <w:t>Test data: &lt;''A'’ 12 -29 32 &gt; Expected output: -29 12 32</w:t>
      </w:r>
    </w:p>
    <w:p w14:paraId="544C436E" w14:textId="77777777" w:rsidR="00A574F9" w:rsidRDefault="00563A8E">
      <w:pPr>
        <w:spacing w:line="260" w:lineRule="exact"/>
        <w:ind w:left="120"/>
        <w:rPr>
          <w:sz w:val="24"/>
          <w:szCs w:val="24"/>
        </w:rPr>
      </w:pPr>
      <w:r>
        <w:rPr>
          <w:sz w:val="24"/>
          <w:szCs w:val="24"/>
        </w:rPr>
        <w:t>Test Case 2</w:t>
      </w:r>
    </w:p>
    <w:p w14:paraId="0CC3B485" w14:textId="77777777" w:rsidR="00A574F9" w:rsidRDefault="00563A8E">
      <w:pPr>
        <w:ind w:left="120" w:right="6729"/>
        <w:rPr>
          <w:sz w:val="24"/>
          <w:szCs w:val="24"/>
        </w:rPr>
      </w:pPr>
      <w:r>
        <w:rPr>
          <w:sz w:val="24"/>
          <w:szCs w:val="24"/>
        </w:rPr>
        <w:t>Test data: &lt;'‘D'’ 12 -29 32. &gt; Expected output: 32 12 -29</w:t>
      </w:r>
    </w:p>
    <w:p w14:paraId="4AF118D3" w14:textId="77777777" w:rsidR="00A574F9" w:rsidRDefault="00563A8E">
      <w:pPr>
        <w:ind w:left="120"/>
        <w:rPr>
          <w:sz w:val="24"/>
          <w:szCs w:val="24"/>
        </w:rPr>
      </w:pPr>
      <w:r>
        <w:rPr>
          <w:sz w:val="24"/>
          <w:szCs w:val="24"/>
        </w:rPr>
        <w:t>Test Case 3</w:t>
      </w:r>
    </w:p>
    <w:p w14:paraId="1E522D92" w14:textId="77777777" w:rsidR="00A574F9" w:rsidRDefault="00563A8E">
      <w:pPr>
        <w:ind w:left="120"/>
        <w:rPr>
          <w:sz w:val="24"/>
          <w:szCs w:val="24"/>
        </w:rPr>
      </w:pPr>
      <w:r>
        <w:rPr>
          <w:sz w:val="24"/>
          <w:szCs w:val="24"/>
        </w:rPr>
        <w:t>Test data: &lt;''A'</w:t>
      </w:r>
      <w:proofErr w:type="gramStart"/>
      <w:r>
        <w:rPr>
          <w:sz w:val="24"/>
          <w:szCs w:val="24"/>
        </w:rPr>
        <w:t>’ .</w:t>
      </w:r>
      <w:proofErr w:type="gramEnd"/>
      <w:r>
        <w:rPr>
          <w:sz w:val="24"/>
          <w:szCs w:val="24"/>
        </w:rPr>
        <w:t>&gt;</w:t>
      </w:r>
    </w:p>
    <w:p w14:paraId="51AB087D" w14:textId="77777777" w:rsidR="00A574F9" w:rsidRDefault="00563A8E">
      <w:pPr>
        <w:ind w:left="120"/>
        <w:rPr>
          <w:sz w:val="24"/>
          <w:szCs w:val="24"/>
        </w:rPr>
      </w:pPr>
      <w:r>
        <w:rPr>
          <w:sz w:val="24"/>
          <w:szCs w:val="24"/>
        </w:rPr>
        <w:t>Expected output: No input to be sorted in ascending order</w:t>
      </w:r>
    </w:p>
    <w:p w14:paraId="29718412" w14:textId="77777777" w:rsidR="00A574F9" w:rsidRDefault="00563A8E">
      <w:pPr>
        <w:ind w:left="120"/>
        <w:rPr>
          <w:sz w:val="24"/>
          <w:szCs w:val="24"/>
        </w:rPr>
      </w:pPr>
      <w:r>
        <w:rPr>
          <w:sz w:val="24"/>
          <w:szCs w:val="24"/>
        </w:rPr>
        <w:t>Test Cas</w:t>
      </w:r>
      <w:r>
        <w:rPr>
          <w:sz w:val="24"/>
          <w:szCs w:val="24"/>
        </w:rPr>
        <w:t>e 4</w:t>
      </w:r>
    </w:p>
    <w:p w14:paraId="02E46628" w14:textId="77777777" w:rsidR="00A574F9" w:rsidRDefault="00563A8E">
      <w:pPr>
        <w:ind w:left="120"/>
        <w:rPr>
          <w:sz w:val="24"/>
          <w:szCs w:val="24"/>
        </w:rPr>
      </w:pPr>
      <w:r>
        <w:rPr>
          <w:sz w:val="24"/>
          <w:szCs w:val="24"/>
        </w:rPr>
        <w:t>Test data: &lt;'‘D'’. &gt;</w:t>
      </w:r>
    </w:p>
    <w:p w14:paraId="0F2FC82D" w14:textId="77777777" w:rsidR="00A574F9" w:rsidRDefault="00563A8E">
      <w:pPr>
        <w:ind w:left="120"/>
        <w:rPr>
          <w:sz w:val="24"/>
          <w:szCs w:val="24"/>
        </w:rPr>
      </w:pPr>
      <w:r>
        <w:rPr>
          <w:sz w:val="24"/>
          <w:szCs w:val="24"/>
        </w:rPr>
        <w:t>Expected output: No input to be sorted in descending order</w:t>
      </w:r>
    </w:p>
    <w:p w14:paraId="371F304E" w14:textId="77777777" w:rsidR="00A574F9" w:rsidRDefault="00563A8E">
      <w:pPr>
        <w:ind w:left="120"/>
        <w:rPr>
          <w:sz w:val="24"/>
          <w:szCs w:val="24"/>
        </w:rPr>
      </w:pPr>
      <w:r>
        <w:rPr>
          <w:sz w:val="24"/>
          <w:szCs w:val="24"/>
        </w:rPr>
        <w:t>Test Case 5</w:t>
      </w:r>
    </w:p>
    <w:p w14:paraId="428CF588" w14:textId="77777777" w:rsidR="00A574F9" w:rsidRDefault="00563A8E">
      <w:pPr>
        <w:ind w:left="120"/>
        <w:rPr>
          <w:sz w:val="24"/>
          <w:szCs w:val="24"/>
        </w:rPr>
      </w:pPr>
      <w:r>
        <w:rPr>
          <w:sz w:val="24"/>
          <w:szCs w:val="24"/>
        </w:rPr>
        <w:t>Test data: &lt;'‘R'’ 12 -29 32. &gt;</w:t>
      </w:r>
    </w:p>
    <w:p w14:paraId="34B42A0A" w14:textId="77777777" w:rsidR="00A574F9" w:rsidRDefault="00563A8E">
      <w:pPr>
        <w:ind w:left="120"/>
        <w:rPr>
          <w:sz w:val="24"/>
          <w:szCs w:val="24"/>
        </w:rPr>
      </w:pPr>
      <w:r>
        <w:rPr>
          <w:sz w:val="24"/>
          <w:szCs w:val="24"/>
        </w:rPr>
        <w:t>Expected output: Invalid request character; valid characters ‘A’ and ‘D’</w:t>
      </w:r>
    </w:p>
    <w:p w14:paraId="7EBD8DFB" w14:textId="77777777" w:rsidR="00A574F9" w:rsidRDefault="00563A8E">
      <w:pPr>
        <w:ind w:left="120"/>
        <w:rPr>
          <w:sz w:val="24"/>
          <w:szCs w:val="24"/>
        </w:rPr>
      </w:pPr>
      <w:r>
        <w:rPr>
          <w:sz w:val="24"/>
          <w:szCs w:val="24"/>
        </w:rPr>
        <w:t>Test Case 6</w:t>
      </w:r>
    </w:p>
    <w:p w14:paraId="48FCD9E8" w14:textId="77777777" w:rsidR="00A574F9" w:rsidRDefault="00563A8E">
      <w:pPr>
        <w:ind w:left="120"/>
        <w:rPr>
          <w:sz w:val="24"/>
          <w:szCs w:val="24"/>
        </w:rPr>
      </w:pPr>
      <w:r>
        <w:rPr>
          <w:sz w:val="24"/>
          <w:szCs w:val="24"/>
        </w:rPr>
        <w:t>Test data: &lt;'‘D'’ c,17,</w:t>
      </w:r>
      <w:proofErr w:type="gramStart"/>
      <w:r>
        <w:rPr>
          <w:sz w:val="24"/>
          <w:szCs w:val="24"/>
        </w:rPr>
        <w:t>2 .</w:t>
      </w:r>
      <w:proofErr w:type="gramEnd"/>
      <w:r>
        <w:rPr>
          <w:sz w:val="24"/>
          <w:szCs w:val="24"/>
        </w:rPr>
        <w:t xml:space="preserve"> &gt;</w:t>
      </w:r>
    </w:p>
    <w:p w14:paraId="27407FB6" w14:textId="77777777" w:rsidR="00A574F9" w:rsidRDefault="00563A8E">
      <w:pPr>
        <w:ind w:left="120"/>
        <w:rPr>
          <w:sz w:val="24"/>
          <w:szCs w:val="24"/>
        </w:rPr>
      </w:pPr>
      <w:r>
        <w:rPr>
          <w:sz w:val="24"/>
          <w:szCs w:val="24"/>
        </w:rPr>
        <w:t>Expected output</w:t>
      </w:r>
      <w:r>
        <w:rPr>
          <w:sz w:val="24"/>
          <w:szCs w:val="24"/>
        </w:rPr>
        <w:t>: Invalid number</w:t>
      </w:r>
    </w:p>
    <w:p w14:paraId="70702834" w14:textId="77777777" w:rsidR="00A574F9" w:rsidRDefault="00A574F9">
      <w:pPr>
        <w:spacing w:before="16" w:line="260" w:lineRule="exact"/>
        <w:rPr>
          <w:sz w:val="26"/>
          <w:szCs w:val="26"/>
        </w:rPr>
      </w:pPr>
    </w:p>
    <w:p w14:paraId="19C350D9" w14:textId="77777777" w:rsidR="00A574F9" w:rsidRDefault="00563A8E">
      <w:pPr>
        <w:ind w:left="120"/>
        <w:rPr>
          <w:sz w:val="24"/>
          <w:szCs w:val="24"/>
        </w:rPr>
      </w:pPr>
      <w:r>
        <w:rPr>
          <w:b/>
          <w:sz w:val="24"/>
          <w:szCs w:val="24"/>
        </w:rPr>
        <w:t>Correctness</w:t>
      </w:r>
    </w:p>
    <w:p w14:paraId="75015558" w14:textId="77777777" w:rsidR="00A574F9" w:rsidRDefault="00563A8E">
      <w:pPr>
        <w:ind w:left="120"/>
        <w:rPr>
          <w:sz w:val="24"/>
          <w:szCs w:val="24"/>
        </w:rPr>
      </w:pPr>
      <w:r>
        <w:rPr>
          <w:sz w:val="24"/>
          <w:szCs w:val="24"/>
        </w:rPr>
        <w:t>Though correctness of a program is desirable, it is almost never the objective of testing.</w:t>
      </w:r>
    </w:p>
    <w:p w14:paraId="4F33F9DE" w14:textId="77777777" w:rsidR="00A574F9" w:rsidRDefault="00563A8E">
      <w:pPr>
        <w:ind w:left="120" w:right="78"/>
        <w:rPr>
          <w:sz w:val="24"/>
          <w:szCs w:val="24"/>
        </w:rPr>
      </w:pPr>
      <w:r>
        <w:rPr>
          <w:sz w:val="24"/>
          <w:szCs w:val="24"/>
        </w:rPr>
        <w:t xml:space="preserve">To establish correctness via testing would imply testing a program </w:t>
      </w:r>
      <w:proofErr w:type="gramStart"/>
      <w:r>
        <w:rPr>
          <w:sz w:val="24"/>
          <w:szCs w:val="24"/>
        </w:rPr>
        <w:t>on  all</w:t>
      </w:r>
      <w:proofErr w:type="gramEnd"/>
      <w:r>
        <w:rPr>
          <w:sz w:val="24"/>
          <w:szCs w:val="24"/>
        </w:rPr>
        <w:t xml:space="preserve"> elements in the input domain. In most cases that are encountered in practice, this is impossible to accomplish.</w:t>
      </w:r>
    </w:p>
    <w:p w14:paraId="18059EE1" w14:textId="77777777" w:rsidR="00A574F9" w:rsidRDefault="00A574F9">
      <w:pPr>
        <w:spacing w:before="16" w:line="260" w:lineRule="exact"/>
        <w:rPr>
          <w:sz w:val="26"/>
          <w:szCs w:val="26"/>
        </w:rPr>
      </w:pPr>
    </w:p>
    <w:p w14:paraId="2AACE06D" w14:textId="77777777" w:rsidR="00A574F9" w:rsidRDefault="00563A8E">
      <w:pPr>
        <w:ind w:left="120"/>
        <w:rPr>
          <w:sz w:val="24"/>
          <w:szCs w:val="24"/>
        </w:rPr>
      </w:pPr>
      <w:r>
        <w:rPr>
          <w:b/>
          <w:sz w:val="24"/>
          <w:szCs w:val="24"/>
        </w:rPr>
        <w:t>Correctness and Testing</w:t>
      </w:r>
    </w:p>
    <w:p w14:paraId="452A8266" w14:textId="77777777" w:rsidR="00A574F9" w:rsidRDefault="00563A8E">
      <w:pPr>
        <w:ind w:left="120" w:right="83"/>
        <w:rPr>
          <w:sz w:val="24"/>
          <w:szCs w:val="24"/>
        </w:rPr>
      </w:pPr>
      <w:r>
        <w:rPr>
          <w:sz w:val="24"/>
          <w:szCs w:val="24"/>
        </w:rPr>
        <w:t>While correctness attempts to establish that</w:t>
      </w:r>
      <w:r>
        <w:rPr>
          <w:sz w:val="24"/>
          <w:szCs w:val="24"/>
        </w:rPr>
        <w:t xml:space="preserve"> the program is error free, </w:t>
      </w:r>
      <w:proofErr w:type="spellStart"/>
      <w:r>
        <w:rPr>
          <w:sz w:val="24"/>
          <w:szCs w:val="24"/>
        </w:rPr>
        <w:t>testingattempts</w:t>
      </w:r>
      <w:proofErr w:type="spellEnd"/>
      <w:r>
        <w:rPr>
          <w:sz w:val="24"/>
          <w:szCs w:val="24"/>
        </w:rPr>
        <w:t xml:space="preserve"> to find if there are any errors in it.</w:t>
      </w:r>
    </w:p>
    <w:p w14:paraId="0AD963DE" w14:textId="77777777" w:rsidR="00A574F9" w:rsidRDefault="00563A8E">
      <w:pPr>
        <w:spacing w:before="2" w:line="260" w:lineRule="exact"/>
        <w:ind w:left="120" w:right="1764"/>
        <w:rPr>
          <w:sz w:val="24"/>
          <w:szCs w:val="24"/>
        </w:rPr>
      </w:pPr>
      <w:r>
        <w:rPr>
          <w:sz w:val="24"/>
          <w:szCs w:val="24"/>
        </w:rPr>
        <w:t>Thus, completeness of testing does not necessarily demonstrate that a program is error free.</w:t>
      </w:r>
    </w:p>
    <w:p w14:paraId="50D8E2D6" w14:textId="77777777" w:rsidR="00A574F9" w:rsidRDefault="00A574F9">
      <w:pPr>
        <w:spacing w:before="13" w:line="260" w:lineRule="exact"/>
        <w:rPr>
          <w:sz w:val="26"/>
          <w:szCs w:val="26"/>
        </w:rPr>
      </w:pPr>
    </w:p>
    <w:p w14:paraId="2B830582" w14:textId="77777777" w:rsidR="00A574F9" w:rsidRDefault="00563A8E">
      <w:pPr>
        <w:ind w:left="120"/>
        <w:rPr>
          <w:sz w:val="24"/>
          <w:szCs w:val="24"/>
        </w:rPr>
      </w:pPr>
      <w:r>
        <w:rPr>
          <w:b/>
          <w:sz w:val="24"/>
          <w:szCs w:val="24"/>
        </w:rPr>
        <w:t>Software reliability: two definitions</w:t>
      </w:r>
    </w:p>
    <w:p w14:paraId="5C7716EE" w14:textId="77777777" w:rsidR="00A574F9" w:rsidRDefault="00A574F9">
      <w:pPr>
        <w:spacing w:before="16" w:line="260" w:lineRule="exact"/>
        <w:rPr>
          <w:sz w:val="26"/>
          <w:szCs w:val="26"/>
        </w:rPr>
      </w:pPr>
    </w:p>
    <w:p w14:paraId="5FB785F8" w14:textId="77777777" w:rsidR="00A574F9" w:rsidRDefault="00563A8E">
      <w:pPr>
        <w:ind w:left="120" w:right="82"/>
        <w:rPr>
          <w:sz w:val="24"/>
          <w:szCs w:val="24"/>
        </w:rPr>
        <w:sectPr w:rsidR="00A574F9">
          <w:pgSz w:w="12240" w:h="15840"/>
          <w:pgMar w:top="500" w:right="1280" w:bottom="280" w:left="1280" w:header="0" w:footer="1193" w:gutter="0"/>
          <w:cols w:space="720"/>
        </w:sectPr>
      </w:pPr>
      <w:r>
        <w:pict w14:anchorId="1E25C96D">
          <v:group id="_x0000_s1125" style="position:absolute;left:0;text-align:left;margin-left:67pt;margin-top:44.65pt;width:478pt;height:4.55pt;z-index:-1241;mso-position-horizontal-relative:page" coordorigin="1340,893" coordsize="9560,91">
            <v:shape id="_x0000_s1127" style="position:absolute;left:1371;top:924;width:9498;height:0" coordorigin="1371,924" coordsize="9498,0" path="m1371,924r9498,e" filled="f" strokecolor="#612322" strokeweight="3.1pt">
              <v:path arrowok="t"/>
            </v:shape>
            <v:shape id="_x0000_s1126" style="position:absolute;left:1371;top:975;width:9498;height:0" coordorigin="1371,975" coordsize="9498,0" path="m1371,975r9498,e" filled="f" strokecolor="#612322" strokeweight=".82pt">
              <v:path arrowok="t"/>
            </v:shape>
            <w10:wrap anchorx="page"/>
          </v:group>
        </w:pict>
      </w:r>
      <w:proofErr w:type="gramStart"/>
      <w:r>
        <w:rPr>
          <w:b/>
          <w:sz w:val="24"/>
          <w:szCs w:val="24"/>
        </w:rPr>
        <w:t>Software  reliability</w:t>
      </w:r>
      <w:proofErr w:type="gramEnd"/>
      <w:r>
        <w:rPr>
          <w:b/>
          <w:sz w:val="24"/>
          <w:szCs w:val="24"/>
        </w:rPr>
        <w:t xml:space="preserve">  [</w:t>
      </w:r>
      <w:r>
        <w:rPr>
          <w:sz w:val="24"/>
          <w:szCs w:val="24"/>
        </w:rPr>
        <w:t>ANSI/IEEE  Std  729-1983]:  is  the  probability  of  failure free  operation  of software over a given time interval and under given  conditions.</w:t>
      </w:r>
    </w:p>
    <w:p w14:paraId="1E9B6F4F" w14:textId="77777777" w:rsidR="00A574F9" w:rsidRDefault="00563A8E">
      <w:pPr>
        <w:spacing w:before="68"/>
        <w:ind w:left="180" w:right="137"/>
        <w:jc w:val="both"/>
        <w:rPr>
          <w:sz w:val="24"/>
          <w:szCs w:val="24"/>
        </w:rPr>
      </w:pPr>
      <w:proofErr w:type="gramStart"/>
      <w:r>
        <w:rPr>
          <w:b/>
          <w:sz w:val="24"/>
          <w:szCs w:val="24"/>
        </w:rPr>
        <w:lastRenderedPageBreak/>
        <w:t>Software  reliability</w:t>
      </w:r>
      <w:proofErr w:type="gramEnd"/>
      <w:r>
        <w:rPr>
          <w:b/>
          <w:sz w:val="24"/>
          <w:szCs w:val="24"/>
        </w:rPr>
        <w:t xml:space="preserve">  </w:t>
      </w:r>
      <w:r>
        <w:rPr>
          <w:sz w:val="24"/>
          <w:szCs w:val="24"/>
        </w:rPr>
        <w:t>is  the  probability  of  failure  free  operation  of  software  in  its  intended en</w:t>
      </w:r>
      <w:r>
        <w:rPr>
          <w:sz w:val="24"/>
          <w:szCs w:val="24"/>
        </w:rPr>
        <w:t>vironment.</w:t>
      </w:r>
    </w:p>
    <w:p w14:paraId="4C09F8F9" w14:textId="77777777" w:rsidR="00A574F9" w:rsidRDefault="00563A8E">
      <w:pPr>
        <w:ind w:left="180" w:right="7604"/>
        <w:jc w:val="both"/>
        <w:rPr>
          <w:sz w:val="24"/>
          <w:szCs w:val="24"/>
        </w:rPr>
      </w:pPr>
      <w:r>
        <w:rPr>
          <w:b/>
          <w:sz w:val="24"/>
          <w:szCs w:val="24"/>
        </w:rPr>
        <w:t>Operational profile</w:t>
      </w:r>
    </w:p>
    <w:p w14:paraId="35A1490A" w14:textId="77777777" w:rsidR="00A574F9" w:rsidRDefault="00563A8E">
      <w:pPr>
        <w:ind w:left="180" w:right="2369"/>
        <w:jc w:val="both"/>
        <w:rPr>
          <w:sz w:val="24"/>
          <w:szCs w:val="24"/>
        </w:rPr>
      </w:pPr>
      <w:r>
        <w:rPr>
          <w:sz w:val="24"/>
          <w:szCs w:val="24"/>
        </w:rPr>
        <w:t>An operational profile is a numerical description of how a program is used.</w:t>
      </w:r>
    </w:p>
    <w:p w14:paraId="077BE3A5" w14:textId="77777777" w:rsidR="00A574F9" w:rsidRDefault="00563A8E">
      <w:pPr>
        <w:ind w:left="180" w:right="137"/>
        <w:jc w:val="both"/>
        <w:rPr>
          <w:sz w:val="24"/>
          <w:szCs w:val="24"/>
        </w:rPr>
      </w:pPr>
      <w:r>
        <w:rPr>
          <w:sz w:val="24"/>
          <w:szCs w:val="24"/>
        </w:rPr>
        <w:t xml:space="preserve">Consider </w:t>
      </w:r>
      <w:proofErr w:type="gramStart"/>
      <w:r>
        <w:rPr>
          <w:sz w:val="24"/>
          <w:szCs w:val="24"/>
        </w:rPr>
        <w:t>a  sort</w:t>
      </w:r>
      <w:proofErr w:type="gramEnd"/>
      <w:r>
        <w:rPr>
          <w:sz w:val="24"/>
          <w:szCs w:val="24"/>
        </w:rPr>
        <w:t xml:space="preserve">  program  which,  on  any  given  execution,  allows  any  one  of  two  types  of  input sequences. Sample operational profiles for</w:t>
      </w:r>
      <w:r>
        <w:rPr>
          <w:sz w:val="24"/>
          <w:szCs w:val="24"/>
        </w:rPr>
        <w:t xml:space="preserve"> sort follow.</w:t>
      </w:r>
    </w:p>
    <w:p w14:paraId="36D8F0B5" w14:textId="77777777" w:rsidR="00A574F9" w:rsidRDefault="00A574F9">
      <w:pPr>
        <w:spacing w:before="5" w:line="120" w:lineRule="exact"/>
        <w:rPr>
          <w:sz w:val="13"/>
          <w:szCs w:val="13"/>
        </w:rPr>
      </w:pPr>
    </w:p>
    <w:p w14:paraId="3B971956" w14:textId="77777777" w:rsidR="00A574F9" w:rsidRDefault="00A574F9">
      <w:pPr>
        <w:spacing w:line="200" w:lineRule="exact"/>
      </w:pPr>
    </w:p>
    <w:p w14:paraId="2EB3B9F5" w14:textId="77777777" w:rsidR="00A574F9" w:rsidRDefault="00563A8E">
      <w:pPr>
        <w:ind w:left="210"/>
      </w:pPr>
      <w:r>
        <w:pict w14:anchorId="2AAD10A0">
          <v:shape id="_x0000_s1124" type="#_x0000_t75" style="position:absolute;left:0;text-align:left;margin-left:311.5pt;margin-top:-3pt;width:221.25pt;height:96pt;z-index:-1240;mso-position-horizontal-relative:page">
            <v:imagedata r:id="rId11" o:title=""/>
            <w10:wrap anchorx="page"/>
          </v:shape>
        </w:pict>
      </w:r>
      <w:r w:rsidR="00D92BB1">
        <w:pict w14:anchorId="4C63932E">
          <v:shape id="_x0000_i1026" type="#_x0000_t75" style="width:234.6pt;height:93pt">
            <v:imagedata r:id="rId12" o:title=""/>
          </v:shape>
        </w:pict>
      </w:r>
    </w:p>
    <w:p w14:paraId="3FF1AAF2" w14:textId="77777777" w:rsidR="00A574F9" w:rsidRDefault="00563A8E">
      <w:pPr>
        <w:spacing w:before="1"/>
        <w:ind w:left="3594" w:right="3598"/>
        <w:jc w:val="center"/>
        <w:rPr>
          <w:sz w:val="26"/>
          <w:szCs w:val="26"/>
        </w:rPr>
      </w:pPr>
      <w:r>
        <w:rPr>
          <w:b/>
          <w:w w:val="99"/>
          <w:sz w:val="26"/>
          <w:szCs w:val="26"/>
        </w:rPr>
        <w:t>Testing</w:t>
      </w:r>
      <w:r>
        <w:rPr>
          <w:b/>
          <w:sz w:val="26"/>
          <w:szCs w:val="26"/>
        </w:rPr>
        <w:t xml:space="preserve"> </w:t>
      </w:r>
      <w:r>
        <w:rPr>
          <w:b/>
          <w:w w:val="99"/>
          <w:sz w:val="26"/>
          <w:szCs w:val="26"/>
        </w:rPr>
        <w:t>and</w:t>
      </w:r>
      <w:r>
        <w:rPr>
          <w:b/>
          <w:sz w:val="26"/>
          <w:szCs w:val="26"/>
        </w:rPr>
        <w:t xml:space="preserve"> </w:t>
      </w:r>
      <w:r>
        <w:rPr>
          <w:b/>
          <w:w w:val="99"/>
          <w:sz w:val="26"/>
          <w:szCs w:val="26"/>
        </w:rPr>
        <w:t>debugging</w:t>
      </w:r>
    </w:p>
    <w:p w14:paraId="3537CF92" w14:textId="77777777" w:rsidR="00A574F9" w:rsidRDefault="00A574F9">
      <w:pPr>
        <w:spacing w:before="19" w:line="280" w:lineRule="exact"/>
        <w:rPr>
          <w:sz w:val="28"/>
          <w:szCs w:val="28"/>
        </w:rPr>
      </w:pPr>
    </w:p>
    <w:p w14:paraId="3922DCB8" w14:textId="77777777" w:rsidR="00A574F9" w:rsidRDefault="00563A8E">
      <w:pPr>
        <w:ind w:left="180" w:right="140"/>
        <w:jc w:val="both"/>
        <w:rPr>
          <w:sz w:val="24"/>
          <w:szCs w:val="24"/>
        </w:rPr>
      </w:pPr>
      <w:r>
        <w:pict w14:anchorId="23122960">
          <v:shape id="_x0000_s1122" type="#_x0000_t75" style="position:absolute;left:0;text-align:left;margin-left:104.25pt;margin-top:41.35pt;width:404.25pt;height:369pt;z-index:-1239;mso-position-horizontal-relative:page">
            <v:imagedata r:id="rId13" o:title=""/>
            <w10:wrap anchorx="page"/>
          </v:shape>
        </w:pict>
      </w:r>
      <w:r>
        <w:rPr>
          <w:sz w:val="24"/>
          <w:szCs w:val="24"/>
        </w:rPr>
        <w:t>Testing is the process of determining if a program has any errors. When testing reveals an error,</w:t>
      </w:r>
      <w:r>
        <w:rPr>
          <w:sz w:val="24"/>
          <w:szCs w:val="24"/>
        </w:rPr>
        <w:t xml:space="preserve"> the process used to determine the cause of this </w:t>
      </w:r>
      <w:proofErr w:type="gramStart"/>
      <w:r>
        <w:rPr>
          <w:sz w:val="24"/>
          <w:szCs w:val="24"/>
        </w:rPr>
        <w:t>error  and</w:t>
      </w:r>
      <w:proofErr w:type="gramEnd"/>
      <w:r>
        <w:rPr>
          <w:sz w:val="24"/>
          <w:szCs w:val="24"/>
        </w:rPr>
        <w:t xml:space="preserve"> to remove it, is known as debugging. Test or debug cycle is depicted in Fig 2</w:t>
      </w:r>
    </w:p>
    <w:p w14:paraId="097A6008" w14:textId="77777777" w:rsidR="00A574F9" w:rsidRDefault="00A574F9">
      <w:pPr>
        <w:spacing w:before="2" w:line="140" w:lineRule="exact"/>
        <w:rPr>
          <w:sz w:val="15"/>
          <w:szCs w:val="15"/>
        </w:rPr>
      </w:pPr>
    </w:p>
    <w:p w14:paraId="36C2B693" w14:textId="77777777" w:rsidR="00A574F9" w:rsidRDefault="00A574F9">
      <w:pPr>
        <w:spacing w:line="200" w:lineRule="exact"/>
      </w:pPr>
    </w:p>
    <w:p w14:paraId="66E2EA8F" w14:textId="77777777" w:rsidR="00A574F9" w:rsidRDefault="00A574F9">
      <w:pPr>
        <w:spacing w:line="200" w:lineRule="exact"/>
      </w:pPr>
    </w:p>
    <w:p w14:paraId="2A4D62E4" w14:textId="77777777" w:rsidR="00A574F9" w:rsidRDefault="00A574F9">
      <w:pPr>
        <w:spacing w:line="200" w:lineRule="exact"/>
      </w:pPr>
    </w:p>
    <w:p w14:paraId="75D790BA" w14:textId="77777777" w:rsidR="00A574F9" w:rsidRDefault="00A574F9">
      <w:pPr>
        <w:spacing w:line="200" w:lineRule="exact"/>
      </w:pPr>
    </w:p>
    <w:p w14:paraId="69D82FD8" w14:textId="77777777" w:rsidR="00A574F9" w:rsidRDefault="00A574F9">
      <w:pPr>
        <w:spacing w:line="200" w:lineRule="exact"/>
      </w:pPr>
    </w:p>
    <w:p w14:paraId="25B07079" w14:textId="77777777" w:rsidR="00A574F9" w:rsidRDefault="00A574F9">
      <w:pPr>
        <w:spacing w:line="200" w:lineRule="exact"/>
      </w:pPr>
    </w:p>
    <w:p w14:paraId="7CD7A739" w14:textId="77777777" w:rsidR="00A574F9" w:rsidRDefault="00A574F9">
      <w:pPr>
        <w:spacing w:line="200" w:lineRule="exact"/>
      </w:pPr>
    </w:p>
    <w:p w14:paraId="78372AAB" w14:textId="77777777" w:rsidR="00A574F9" w:rsidRDefault="00A574F9">
      <w:pPr>
        <w:spacing w:line="200" w:lineRule="exact"/>
      </w:pPr>
    </w:p>
    <w:p w14:paraId="776CD0CA" w14:textId="77777777" w:rsidR="00A574F9" w:rsidRDefault="00A574F9">
      <w:pPr>
        <w:spacing w:line="200" w:lineRule="exact"/>
      </w:pPr>
    </w:p>
    <w:p w14:paraId="2492BA2A" w14:textId="77777777" w:rsidR="00A574F9" w:rsidRDefault="00A574F9">
      <w:pPr>
        <w:spacing w:line="200" w:lineRule="exact"/>
      </w:pPr>
    </w:p>
    <w:p w14:paraId="2BFC9C93" w14:textId="77777777" w:rsidR="00A574F9" w:rsidRDefault="00A574F9">
      <w:pPr>
        <w:spacing w:line="200" w:lineRule="exact"/>
      </w:pPr>
    </w:p>
    <w:p w14:paraId="150F798A" w14:textId="77777777" w:rsidR="00A574F9" w:rsidRDefault="00A574F9">
      <w:pPr>
        <w:spacing w:line="200" w:lineRule="exact"/>
      </w:pPr>
    </w:p>
    <w:p w14:paraId="0DB65736" w14:textId="77777777" w:rsidR="00A574F9" w:rsidRDefault="00A574F9">
      <w:pPr>
        <w:spacing w:line="200" w:lineRule="exact"/>
      </w:pPr>
    </w:p>
    <w:p w14:paraId="273C6F50" w14:textId="77777777" w:rsidR="00A574F9" w:rsidRDefault="00A574F9">
      <w:pPr>
        <w:spacing w:line="200" w:lineRule="exact"/>
      </w:pPr>
    </w:p>
    <w:p w14:paraId="5487087C" w14:textId="77777777" w:rsidR="00A574F9" w:rsidRDefault="00A574F9">
      <w:pPr>
        <w:spacing w:line="200" w:lineRule="exact"/>
      </w:pPr>
    </w:p>
    <w:p w14:paraId="5B5D4E45" w14:textId="77777777" w:rsidR="00A574F9" w:rsidRDefault="00A574F9">
      <w:pPr>
        <w:spacing w:line="200" w:lineRule="exact"/>
      </w:pPr>
    </w:p>
    <w:p w14:paraId="25908303" w14:textId="77777777" w:rsidR="00A574F9" w:rsidRDefault="00A574F9">
      <w:pPr>
        <w:spacing w:line="200" w:lineRule="exact"/>
      </w:pPr>
    </w:p>
    <w:p w14:paraId="33FECAAE" w14:textId="77777777" w:rsidR="00A574F9" w:rsidRDefault="00A574F9">
      <w:pPr>
        <w:spacing w:line="200" w:lineRule="exact"/>
      </w:pPr>
    </w:p>
    <w:p w14:paraId="50B23EB7" w14:textId="77777777" w:rsidR="00A574F9" w:rsidRDefault="00A574F9">
      <w:pPr>
        <w:spacing w:line="200" w:lineRule="exact"/>
      </w:pPr>
    </w:p>
    <w:p w14:paraId="611CD396" w14:textId="77777777" w:rsidR="00A574F9" w:rsidRDefault="00A574F9">
      <w:pPr>
        <w:spacing w:line="200" w:lineRule="exact"/>
      </w:pPr>
    </w:p>
    <w:p w14:paraId="29EE0AEB" w14:textId="77777777" w:rsidR="00A574F9" w:rsidRDefault="00A574F9">
      <w:pPr>
        <w:spacing w:line="200" w:lineRule="exact"/>
      </w:pPr>
    </w:p>
    <w:p w14:paraId="2C25A2A7" w14:textId="77777777" w:rsidR="00A574F9" w:rsidRDefault="00A574F9">
      <w:pPr>
        <w:spacing w:line="200" w:lineRule="exact"/>
      </w:pPr>
    </w:p>
    <w:p w14:paraId="3ADDACDF" w14:textId="77777777" w:rsidR="00A574F9" w:rsidRDefault="00A574F9">
      <w:pPr>
        <w:spacing w:line="200" w:lineRule="exact"/>
      </w:pPr>
    </w:p>
    <w:p w14:paraId="653DB66F" w14:textId="77777777" w:rsidR="00A574F9" w:rsidRDefault="00A574F9">
      <w:pPr>
        <w:spacing w:line="200" w:lineRule="exact"/>
      </w:pPr>
    </w:p>
    <w:p w14:paraId="0B8CAED9" w14:textId="77777777" w:rsidR="00A574F9" w:rsidRDefault="00A574F9">
      <w:pPr>
        <w:spacing w:line="200" w:lineRule="exact"/>
      </w:pPr>
    </w:p>
    <w:p w14:paraId="2F1C6B3D" w14:textId="77777777" w:rsidR="00A574F9" w:rsidRDefault="00A574F9">
      <w:pPr>
        <w:spacing w:line="200" w:lineRule="exact"/>
      </w:pPr>
    </w:p>
    <w:p w14:paraId="704AC3AC" w14:textId="77777777" w:rsidR="00A574F9" w:rsidRDefault="00A574F9">
      <w:pPr>
        <w:spacing w:line="200" w:lineRule="exact"/>
      </w:pPr>
    </w:p>
    <w:p w14:paraId="7F418661" w14:textId="77777777" w:rsidR="00A574F9" w:rsidRDefault="00A574F9">
      <w:pPr>
        <w:spacing w:line="200" w:lineRule="exact"/>
      </w:pPr>
    </w:p>
    <w:p w14:paraId="0FCD42D5" w14:textId="77777777" w:rsidR="00A574F9" w:rsidRDefault="00A574F9">
      <w:pPr>
        <w:spacing w:line="200" w:lineRule="exact"/>
      </w:pPr>
    </w:p>
    <w:p w14:paraId="5089A824" w14:textId="77777777" w:rsidR="00A574F9" w:rsidRDefault="00A574F9">
      <w:pPr>
        <w:spacing w:line="200" w:lineRule="exact"/>
      </w:pPr>
    </w:p>
    <w:p w14:paraId="4C0440D9" w14:textId="77777777" w:rsidR="00A574F9" w:rsidRDefault="00A574F9">
      <w:pPr>
        <w:spacing w:line="200" w:lineRule="exact"/>
      </w:pPr>
    </w:p>
    <w:p w14:paraId="5A38A184" w14:textId="77777777" w:rsidR="00A574F9" w:rsidRDefault="00A574F9">
      <w:pPr>
        <w:spacing w:line="200" w:lineRule="exact"/>
      </w:pPr>
    </w:p>
    <w:p w14:paraId="4999393E" w14:textId="77777777" w:rsidR="00A574F9" w:rsidRDefault="00A574F9">
      <w:pPr>
        <w:spacing w:line="200" w:lineRule="exact"/>
      </w:pPr>
    </w:p>
    <w:p w14:paraId="1635D5C5" w14:textId="77777777" w:rsidR="00A574F9" w:rsidRDefault="00A574F9">
      <w:pPr>
        <w:spacing w:line="200" w:lineRule="exact"/>
      </w:pPr>
    </w:p>
    <w:p w14:paraId="2A569CAB" w14:textId="77777777" w:rsidR="00A574F9" w:rsidRDefault="00A574F9">
      <w:pPr>
        <w:spacing w:line="200" w:lineRule="exact"/>
      </w:pPr>
    </w:p>
    <w:p w14:paraId="57C50524" w14:textId="77777777" w:rsidR="00A574F9" w:rsidRDefault="00A574F9">
      <w:pPr>
        <w:spacing w:line="200" w:lineRule="exact"/>
        <w:sectPr w:rsidR="00A574F9">
          <w:pgSz w:w="12240" w:h="15840"/>
          <w:pgMar w:top="500" w:right="1220" w:bottom="280" w:left="1220" w:header="0" w:footer="1193" w:gutter="0"/>
          <w:cols w:space="720"/>
        </w:sectPr>
      </w:pPr>
    </w:p>
    <w:p w14:paraId="3C6318AF" w14:textId="77777777" w:rsidR="00A574F9" w:rsidRDefault="00A574F9">
      <w:pPr>
        <w:spacing w:before="5" w:line="100" w:lineRule="exact"/>
        <w:rPr>
          <w:sz w:val="10"/>
          <w:szCs w:val="10"/>
        </w:rPr>
      </w:pPr>
    </w:p>
    <w:p w14:paraId="40B6CCE9" w14:textId="77777777" w:rsidR="00A574F9" w:rsidRDefault="00A574F9">
      <w:pPr>
        <w:spacing w:line="200" w:lineRule="exact"/>
      </w:pPr>
    </w:p>
    <w:p w14:paraId="3FDFF098" w14:textId="77777777" w:rsidR="00A574F9" w:rsidRDefault="00563A8E">
      <w:pPr>
        <w:spacing w:line="260" w:lineRule="exact"/>
        <w:ind w:left="180" w:right="-56"/>
        <w:rPr>
          <w:sz w:val="24"/>
          <w:szCs w:val="24"/>
        </w:rPr>
      </w:pPr>
      <w:r>
        <w:rPr>
          <w:b/>
          <w:position w:val="-1"/>
          <w:sz w:val="24"/>
          <w:szCs w:val="24"/>
        </w:rPr>
        <w:t>Test plan</w:t>
      </w:r>
    </w:p>
    <w:p w14:paraId="0D1DCAEB" w14:textId="77777777" w:rsidR="00A574F9" w:rsidRDefault="00563A8E">
      <w:pPr>
        <w:spacing w:before="29"/>
        <w:rPr>
          <w:sz w:val="24"/>
          <w:szCs w:val="24"/>
        </w:rPr>
        <w:sectPr w:rsidR="00A574F9">
          <w:type w:val="continuous"/>
          <w:pgSz w:w="12240" w:h="15840"/>
          <w:pgMar w:top="500" w:right="1220" w:bottom="280" w:left="1220" w:header="720" w:footer="720" w:gutter="0"/>
          <w:cols w:num="2" w:space="720" w:equalWidth="0">
            <w:col w:w="1134" w:space="2394"/>
            <w:col w:w="6272"/>
          </w:cols>
        </w:sectPr>
      </w:pPr>
      <w:r>
        <w:br w:type="column"/>
      </w:r>
      <w:r>
        <w:rPr>
          <w:b/>
          <w:sz w:val="24"/>
          <w:szCs w:val="24"/>
        </w:rPr>
        <w:t>Fig 2: Test or Debug Cycle</w:t>
      </w:r>
    </w:p>
    <w:p w14:paraId="4AFE48BA" w14:textId="77777777" w:rsidR="00A574F9" w:rsidRDefault="00563A8E">
      <w:pPr>
        <w:spacing w:before="5"/>
        <w:ind w:left="180"/>
        <w:rPr>
          <w:sz w:val="24"/>
          <w:szCs w:val="24"/>
        </w:rPr>
        <w:sectPr w:rsidR="00A574F9">
          <w:type w:val="continuous"/>
          <w:pgSz w:w="12240" w:h="15840"/>
          <w:pgMar w:top="500" w:right="1220" w:bottom="280" w:left="1220" w:header="720" w:footer="720" w:gutter="0"/>
          <w:cols w:space="720"/>
        </w:sectPr>
      </w:pPr>
      <w:r>
        <w:rPr>
          <w:sz w:val="24"/>
          <w:szCs w:val="24"/>
        </w:rPr>
        <w:t>A test cycle is often guided by a test plan.</w:t>
      </w:r>
    </w:p>
    <w:p w14:paraId="1838D99F" w14:textId="77777777" w:rsidR="00A574F9" w:rsidRDefault="00563A8E">
      <w:pPr>
        <w:spacing w:before="68"/>
        <w:ind w:left="120" w:right="1740"/>
        <w:rPr>
          <w:sz w:val="24"/>
          <w:szCs w:val="24"/>
        </w:rPr>
      </w:pPr>
      <w:r>
        <w:rPr>
          <w:sz w:val="24"/>
          <w:szCs w:val="24"/>
        </w:rPr>
        <w:lastRenderedPageBreak/>
        <w:t>Example: The sort program is to be tested to meet the requirements given earlier. Specifically, the following needs to be done.</w:t>
      </w:r>
    </w:p>
    <w:p w14:paraId="58015844" w14:textId="77777777" w:rsidR="00A574F9" w:rsidRDefault="00563A8E">
      <w:pPr>
        <w:ind w:left="120" w:right="81"/>
        <w:rPr>
          <w:sz w:val="24"/>
          <w:szCs w:val="24"/>
        </w:rPr>
      </w:pPr>
      <w:r>
        <w:rPr>
          <w:sz w:val="24"/>
          <w:szCs w:val="24"/>
        </w:rPr>
        <w:t>• Execute sort on at least two input sequences, one with ``A'' and the other with ``D'' as request characters.</w:t>
      </w:r>
    </w:p>
    <w:p w14:paraId="46A408B0" w14:textId="77777777" w:rsidR="00A574F9" w:rsidRDefault="00563A8E">
      <w:pPr>
        <w:spacing w:line="280" w:lineRule="exact"/>
        <w:ind w:left="120"/>
        <w:rPr>
          <w:sz w:val="24"/>
          <w:szCs w:val="24"/>
        </w:rPr>
      </w:pPr>
      <w:r>
        <w:rPr>
          <w:rFonts w:ascii="Verdana" w:eastAsia="Verdana" w:hAnsi="Verdana" w:cs="Verdana"/>
          <w:position w:val="-1"/>
          <w:sz w:val="24"/>
          <w:szCs w:val="24"/>
        </w:rPr>
        <w:t xml:space="preserve">•   </w:t>
      </w:r>
      <w:r>
        <w:rPr>
          <w:position w:val="-1"/>
          <w:sz w:val="24"/>
          <w:szCs w:val="24"/>
        </w:rPr>
        <w:t>Execute the program on an empty input sequence.</w:t>
      </w:r>
    </w:p>
    <w:p w14:paraId="1DEE1591" w14:textId="77777777" w:rsidR="00A574F9" w:rsidRDefault="00563A8E">
      <w:pPr>
        <w:ind w:left="120" w:right="78"/>
        <w:rPr>
          <w:sz w:val="24"/>
          <w:szCs w:val="24"/>
        </w:rPr>
      </w:pPr>
      <w:r>
        <w:rPr>
          <w:sz w:val="24"/>
          <w:szCs w:val="24"/>
        </w:rPr>
        <w:t xml:space="preserve">•  </w:t>
      </w:r>
      <w:proofErr w:type="gramStart"/>
      <w:r>
        <w:rPr>
          <w:sz w:val="24"/>
          <w:szCs w:val="24"/>
        </w:rPr>
        <w:t>Test  the</w:t>
      </w:r>
      <w:proofErr w:type="gramEnd"/>
      <w:r>
        <w:rPr>
          <w:sz w:val="24"/>
          <w:szCs w:val="24"/>
        </w:rPr>
        <w:t xml:space="preserve">  program  for robustness  against  erroneous  inputs such  as  "R''  typed  in  </w:t>
      </w:r>
      <w:r>
        <w:rPr>
          <w:sz w:val="24"/>
          <w:szCs w:val="24"/>
        </w:rPr>
        <w:t>as  the  request character.</w:t>
      </w:r>
    </w:p>
    <w:p w14:paraId="51BE160B" w14:textId="77777777" w:rsidR="00A574F9" w:rsidRDefault="00563A8E">
      <w:pPr>
        <w:ind w:left="120"/>
        <w:rPr>
          <w:sz w:val="24"/>
          <w:szCs w:val="24"/>
        </w:rPr>
      </w:pPr>
      <w:r>
        <w:rPr>
          <w:sz w:val="24"/>
          <w:szCs w:val="24"/>
        </w:rPr>
        <w:t>• All failures of the test program should be recorded in a suitable file using the Company Failure</w:t>
      </w:r>
    </w:p>
    <w:p w14:paraId="046090F2" w14:textId="77777777" w:rsidR="00A574F9" w:rsidRDefault="00563A8E">
      <w:pPr>
        <w:ind w:left="120"/>
        <w:rPr>
          <w:sz w:val="24"/>
          <w:szCs w:val="24"/>
        </w:rPr>
      </w:pPr>
      <w:r>
        <w:rPr>
          <w:sz w:val="24"/>
          <w:szCs w:val="24"/>
        </w:rPr>
        <w:t>Report Form.</w:t>
      </w:r>
    </w:p>
    <w:p w14:paraId="07A54B71" w14:textId="77777777" w:rsidR="00A574F9" w:rsidRDefault="00A574F9">
      <w:pPr>
        <w:spacing w:before="2" w:line="140" w:lineRule="exact"/>
        <w:rPr>
          <w:sz w:val="15"/>
          <w:szCs w:val="15"/>
        </w:rPr>
      </w:pPr>
    </w:p>
    <w:p w14:paraId="6B4BD204" w14:textId="77777777" w:rsidR="00A574F9" w:rsidRDefault="00A574F9">
      <w:pPr>
        <w:spacing w:line="200" w:lineRule="exact"/>
      </w:pPr>
    </w:p>
    <w:p w14:paraId="56C4C47C" w14:textId="77777777" w:rsidR="00A574F9" w:rsidRDefault="00A574F9">
      <w:pPr>
        <w:spacing w:line="200" w:lineRule="exact"/>
      </w:pPr>
    </w:p>
    <w:p w14:paraId="55B2AB94" w14:textId="77777777" w:rsidR="00A574F9" w:rsidRDefault="00563A8E">
      <w:pPr>
        <w:ind w:left="120"/>
        <w:rPr>
          <w:sz w:val="24"/>
          <w:szCs w:val="24"/>
        </w:rPr>
      </w:pPr>
      <w:r>
        <w:rPr>
          <w:b/>
          <w:sz w:val="24"/>
          <w:szCs w:val="24"/>
        </w:rPr>
        <w:t>Test case/data</w:t>
      </w:r>
    </w:p>
    <w:p w14:paraId="426D2123" w14:textId="77777777" w:rsidR="00A574F9" w:rsidRDefault="00563A8E">
      <w:pPr>
        <w:ind w:left="120" w:right="86"/>
        <w:rPr>
          <w:sz w:val="24"/>
          <w:szCs w:val="24"/>
        </w:rPr>
      </w:pPr>
      <w:r>
        <w:rPr>
          <w:sz w:val="24"/>
          <w:szCs w:val="24"/>
        </w:rPr>
        <w:t xml:space="preserve">A test case is a pair consisting of test data to be input to the program and the expected output. </w:t>
      </w:r>
      <w:r>
        <w:rPr>
          <w:sz w:val="24"/>
          <w:szCs w:val="24"/>
        </w:rPr>
        <w:t>The test data is a set of values, one for each input variable.</w:t>
      </w:r>
    </w:p>
    <w:p w14:paraId="6F9D036B" w14:textId="77777777" w:rsidR="00A574F9" w:rsidRDefault="00563A8E">
      <w:pPr>
        <w:ind w:left="120" w:right="4668"/>
        <w:rPr>
          <w:sz w:val="24"/>
          <w:szCs w:val="24"/>
        </w:rPr>
      </w:pPr>
      <w:r>
        <w:rPr>
          <w:sz w:val="24"/>
          <w:szCs w:val="24"/>
        </w:rPr>
        <w:t>A test set is a collection of zero or more test cases. Sample test case for sort:</w:t>
      </w:r>
    </w:p>
    <w:p w14:paraId="7599198D" w14:textId="77777777" w:rsidR="00A574F9" w:rsidRDefault="00563A8E">
      <w:pPr>
        <w:spacing w:before="2" w:line="260" w:lineRule="exact"/>
        <w:ind w:left="120" w:right="6825"/>
        <w:rPr>
          <w:sz w:val="24"/>
          <w:szCs w:val="24"/>
        </w:rPr>
      </w:pPr>
      <w:r>
        <w:rPr>
          <w:sz w:val="24"/>
          <w:szCs w:val="24"/>
        </w:rPr>
        <w:t>Test data: &lt;''A'’ 12 -29 32 &gt; Expected output: -29 12 32</w:t>
      </w:r>
    </w:p>
    <w:p w14:paraId="0D7635D4" w14:textId="77777777" w:rsidR="00A574F9" w:rsidRDefault="00A574F9">
      <w:pPr>
        <w:spacing w:before="17" w:line="220" w:lineRule="exact"/>
        <w:rPr>
          <w:sz w:val="22"/>
          <w:szCs w:val="22"/>
        </w:rPr>
      </w:pPr>
    </w:p>
    <w:p w14:paraId="0AFBC662" w14:textId="77777777" w:rsidR="00A574F9" w:rsidRDefault="00563A8E">
      <w:pPr>
        <w:ind w:left="120"/>
        <w:rPr>
          <w:sz w:val="24"/>
          <w:szCs w:val="24"/>
        </w:rPr>
      </w:pPr>
      <w:r>
        <w:rPr>
          <w:b/>
          <w:sz w:val="24"/>
          <w:szCs w:val="24"/>
        </w:rPr>
        <w:t>Program behavior:</w:t>
      </w:r>
    </w:p>
    <w:p w14:paraId="77F65233" w14:textId="77777777" w:rsidR="00A574F9" w:rsidRDefault="00563A8E">
      <w:pPr>
        <w:tabs>
          <w:tab w:val="left" w:pos="460"/>
        </w:tabs>
        <w:spacing w:before="20" w:line="260" w:lineRule="exact"/>
        <w:ind w:left="480" w:right="84"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Can   be   specified   in   several   ways:   plain   natural   </w:t>
      </w:r>
      <w:proofErr w:type="gramStart"/>
      <w:r>
        <w:rPr>
          <w:sz w:val="24"/>
          <w:szCs w:val="24"/>
        </w:rPr>
        <w:t xml:space="preserve">language,   </w:t>
      </w:r>
      <w:proofErr w:type="gramEnd"/>
      <w:r>
        <w:rPr>
          <w:sz w:val="24"/>
          <w:szCs w:val="24"/>
        </w:rPr>
        <w:t>a   state   diagram,   formal mathematical specification, etc.</w:t>
      </w:r>
    </w:p>
    <w:p w14:paraId="3FBC5BFF" w14:textId="77777777" w:rsidR="00A574F9" w:rsidRDefault="00563A8E">
      <w:pPr>
        <w:tabs>
          <w:tab w:val="left" w:pos="460"/>
        </w:tabs>
        <w:spacing w:before="15" w:line="260" w:lineRule="exact"/>
        <w:ind w:left="480" w:right="77" w:hanging="360"/>
        <w:rPr>
          <w:sz w:val="24"/>
          <w:szCs w:val="24"/>
        </w:rPr>
      </w:pPr>
      <w:r>
        <w:pict w14:anchorId="0AC9FD4D">
          <v:shape id="_x0000_s1121" type="#_x0000_t75" style="position:absolute;left:0;text-align:left;margin-left:111pt;margin-top:28.35pt;width:391.4pt;height:203.1pt;z-index:-1237;mso-position-horizontal-relative:page">
            <v:imagedata r:id="rId14" o:title=""/>
            <w10:wrap anchorx="page"/>
          </v:shape>
        </w:pict>
      </w:r>
      <w:r>
        <w:rPr>
          <w:rFonts w:ascii="Verdana" w:eastAsia="Verdana" w:hAnsi="Verdana" w:cs="Verdana"/>
          <w:sz w:val="24"/>
          <w:szCs w:val="24"/>
        </w:rPr>
        <w:t>•</w:t>
      </w:r>
      <w:r>
        <w:rPr>
          <w:rFonts w:ascii="Verdana" w:eastAsia="Verdana" w:hAnsi="Verdana" w:cs="Verdana"/>
          <w:sz w:val="24"/>
          <w:szCs w:val="24"/>
        </w:rPr>
        <w:tab/>
      </w:r>
      <w:r>
        <w:rPr>
          <w:sz w:val="24"/>
          <w:szCs w:val="24"/>
        </w:rPr>
        <w:t>A state diagram specifies program states and how the program changes its state on an input sequence. inputs.</w:t>
      </w:r>
    </w:p>
    <w:p w14:paraId="38222E03" w14:textId="77777777" w:rsidR="00A574F9" w:rsidRDefault="00A574F9">
      <w:pPr>
        <w:spacing w:before="3" w:line="100" w:lineRule="exact"/>
        <w:rPr>
          <w:sz w:val="10"/>
          <w:szCs w:val="10"/>
        </w:rPr>
      </w:pPr>
    </w:p>
    <w:p w14:paraId="124C03E8" w14:textId="77777777" w:rsidR="00A574F9" w:rsidRDefault="00A574F9">
      <w:pPr>
        <w:spacing w:line="200" w:lineRule="exact"/>
      </w:pPr>
    </w:p>
    <w:p w14:paraId="093E9475" w14:textId="77777777" w:rsidR="00A574F9" w:rsidRDefault="00A574F9">
      <w:pPr>
        <w:spacing w:line="200" w:lineRule="exact"/>
      </w:pPr>
    </w:p>
    <w:p w14:paraId="40D1F052" w14:textId="77777777" w:rsidR="00A574F9" w:rsidRDefault="00A574F9">
      <w:pPr>
        <w:spacing w:line="200" w:lineRule="exact"/>
      </w:pPr>
    </w:p>
    <w:p w14:paraId="50FD4CE2" w14:textId="77777777" w:rsidR="00A574F9" w:rsidRDefault="00A574F9">
      <w:pPr>
        <w:spacing w:line="200" w:lineRule="exact"/>
      </w:pPr>
    </w:p>
    <w:p w14:paraId="207B64CD" w14:textId="77777777" w:rsidR="00A574F9" w:rsidRDefault="00A574F9">
      <w:pPr>
        <w:spacing w:line="200" w:lineRule="exact"/>
      </w:pPr>
    </w:p>
    <w:p w14:paraId="38D6D920" w14:textId="77777777" w:rsidR="00A574F9" w:rsidRDefault="00A574F9">
      <w:pPr>
        <w:spacing w:line="200" w:lineRule="exact"/>
      </w:pPr>
    </w:p>
    <w:p w14:paraId="2554737F" w14:textId="77777777" w:rsidR="00A574F9" w:rsidRDefault="00A574F9">
      <w:pPr>
        <w:spacing w:line="200" w:lineRule="exact"/>
      </w:pPr>
    </w:p>
    <w:p w14:paraId="33DFA4EE" w14:textId="77777777" w:rsidR="00A574F9" w:rsidRDefault="00A574F9">
      <w:pPr>
        <w:spacing w:line="200" w:lineRule="exact"/>
      </w:pPr>
    </w:p>
    <w:p w14:paraId="25C7177A" w14:textId="77777777" w:rsidR="00A574F9" w:rsidRDefault="00A574F9">
      <w:pPr>
        <w:spacing w:line="200" w:lineRule="exact"/>
      </w:pPr>
    </w:p>
    <w:p w14:paraId="61DC7511" w14:textId="77777777" w:rsidR="00A574F9" w:rsidRDefault="00A574F9">
      <w:pPr>
        <w:spacing w:line="200" w:lineRule="exact"/>
      </w:pPr>
    </w:p>
    <w:p w14:paraId="6183ED88" w14:textId="77777777" w:rsidR="00A574F9" w:rsidRDefault="00A574F9">
      <w:pPr>
        <w:spacing w:line="200" w:lineRule="exact"/>
      </w:pPr>
    </w:p>
    <w:p w14:paraId="1D3C6AE0" w14:textId="77777777" w:rsidR="00A574F9" w:rsidRDefault="00A574F9">
      <w:pPr>
        <w:spacing w:line="200" w:lineRule="exact"/>
      </w:pPr>
    </w:p>
    <w:p w14:paraId="31DCDF81" w14:textId="77777777" w:rsidR="00A574F9" w:rsidRDefault="00A574F9">
      <w:pPr>
        <w:spacing w:line="200" w:lineRule="exact"/>
      </w:pPr>
    </w:p>
    <w:p w14:paraId="01772053" w14:textId="77777777" w:rsidR="00A574F9" w:rsidRDefault="00A574F9">
      <w:pPr>
        <w:spacing w:line="200" w:lineRule="exact"/>
      </w:pPr>
    </w:p>
    <w:p w14:paraId="521FB611" w14:textId="77777777" w:rsidR="00A574F9" w:rsidRDefault="00A574F9">
      <w:pPr>
        <w:spacing w:line="200" w:lineRule="exact"/>
      </w:pPr>
    </w:p>
    <w:p w14:paraId="25988092" w14:textId="77777777" w:rsidR="00A574F9" w:rsidRDefault="00A574F9">
      <w:pPr>
        <w:spacing w:line="200" w:lineRule="exact"/>
      </w:pPr>
    </w:p>
    <w:p w14:paraId="66893089" w14:textId="77777777" w:rsidR="00A574F9" w:rsidRDefault="00A574F9">
      <w:pPr>
        <w:spacing w:line="200" w:lineRule="exact"/>
      </w:pPr>
    </w:p>
    <w:p w14:paraId="3817ED42" w14:textId="77777777" w:rsidR="00A574F9" w:rsidRDefault="00A574F9">
      <w:pPr>
        <w:spacing w:line="200" w:lineRule="exact"/>
      </w:pPr>
    </w:p>
    <w:p w14:paraId="08F5CFA0" w14:textId="77777777" w:rsidR="00A574F9" w:rsidRDefault="00A574F9">
      <w:pPr>
        <w:spacing w:line="200" w:lineRule="exact"/>
      </w:pPr>
    </w:p>
    <w:p w14:paraId="592AEE03" w14:textId="77777777" w:rsidR="00A574F9" w:rsidRDefault="00A574F9">
      <w:pPr>
        <w:spacing w:line="200" w:lineRule="exact"/>
      </w:pPr>
    </w:p>
    <w:p w14:paraId="5EF9CE77" w14:textId="77777777" w:rsidR="00A574F9" w:rsidRDefault="00A574F9">
      <w:pPr>
        <w:spacing w:line="200" w:lineRule="exact"/>
      </w:pPr>
    </w:p>
    <w:p w14:paraId="3072A238" w14:textId="77777777" w:rsidR="00A574F9" w:rsidRDefault="00563A8E">
      <w:pPr>
        <w:ind w:left="120"/>
        <w:rPr>
          <w:sz w:val="26"/>
          <w:szCs w:val="26"/>
        </w:rPr>
        <w:sectPr w:rsidR="00A574F9">
          <w:pgSz w:w="12240" w:h="15840"/>
          <w:pgMar w:top="500" w:right="1280" w:bottom="280" w:left="1280" w:header="0" w:footer="1193" w:gutter="0"/>
          <w:cols w:space="720"/>
        </w:sectPr>
      </w:pPr>
      <w:r>
        <w:pict w14:anchorId="02073A02">
          <v:group id="_x0000_s1118" style="position:absolute;left:0;text-align:left;margin-left:67pt;margin-top:707.8pt;width:478pt;height:4.55pt;z-index:-1238;mso-position-horizontal-relative:page;mso-position-vertical-relative:page" coordorigin="1340,14156" coordsize="9560,91">
            <v:shape id="_x0000_s1120" style="position:absolute;left:1371;top:14187;width:9498;height:0" coordorigin="1371,14187" coordsize="9498,0" path="m1371,14187r9498,e" filled="f" strokecolor="#612322" strokeweight="3.1pt">
              <v:path arrowok="t"/>
            </v:shape>
            <v:shape id="_x0000_s1119" style="position:absolute;left:1371;top:14239;width:9498;height:0" coordorigin="1371,14239" coordsize="9498,0" path="m1371,14239r9498,e" filled="f" strokecolor="#612322" strokeweight=".82pt">
              <v:path arrowok="t"/>
            </v:shape>
            <w10:wrap anchorx="page" anchory="page"/>
          </v:group>
        </w:pict>
      </w:r>
      <w:r>
        <w:rPr>
          <w:b/>
          <w:w w:val="99"/>
          <w:sz w:val="26"/>
          <w:szCs w:val="26"/>
        </w:rPr>
        <w:t>Program</w:t>
      </w:r>
      <w:r>
        <w:rPr>
          <w:b/>
          <w:sz w:val="26"/>
          <w:szCs w:val="26"/>
        </w:rPr>
        <w:t xml:space="preserve"> </w:t>
      </w:r>
      <w:proofErr w:type="spellStart"/>
      <w:r>
        <w:rPr>
          <w:b/>
          <w:w w:val="99"/>
          <w:sz w:val="26"/>
          <w:szCs w:val="26"/>
        </w:rPr>
        <w:t>Behaviour</w:t>
      </w:r>
      <w:proofErr w:type="spellEnd"/>
      <w:r>
        <w:rPr>
          <w:b/>
          <w:sz w:val="26"/>
          <w:szCs w:val="26"/>
        </w:rPr>
        <w:t xml:space="preserve"> </w:t>
      </w:r>
      <w:r>
        <w:rPr>
          <w:b/>
          <w:w w:val="99"/>
          <w:sz w:val="26"/>
          <w:szCs w:val="26"/>
        </w:rPr>
        <w:t>Example:</w:t>
      </w:r>
    </w:p>
    <w:p w14:paraId="38C602E7" w14:textId="77777777" w:rsidR="00A574F9" w:rsidRDefault="00A574F9">
      <w:pPr>
        <w:spacing w:before="8" w:line="100" w:lineRule="exact"/>
        <w:rPr>
          <w:sz w:val="10"/>
          <w:szCs w:val="10"/>
        </w:rPr>
      </w:pPr>
    </w:p>
    <w:p w14:paraId="1F6A397A" w14:textId="77777777" w:rsidR="00A574F9" w:rsidRDefault="00563A8E">
      <w:pPr>
        <w:ind w:left="1570"/>
      </w:pPr>
      <w:r>
        <w:pict w14:anchorId="6A4919B1">
          <v:shape id="_x0000_i1027" type="#_x0000_t75" style="width:334.8pt;height:232.8pt">
            <v:imagedata r:id="rId15" o:title=""/>
          </v:shape>
        </w:pict>
      </w:r>
    </w:p>
    <w:p w14:paraId="492BC3D4" w14:textId="77777777" w:rsidR="00A574F9" w:rsidRDefault="00A574F9">
      <w:pPr>
        <w:spacing w:before="13" w:line="200" w:lineRule="exact"/>
      </w:pPr>
    </w:p>
    <w:p w14:paraId="2F0472EF" w14:textId="77777777" w:rsidR="00A574F9" w:rsidRDefault="00563A8E">
      <w:pPr>
        <w:spacing w:before="29"/>
        <w:ind w:left="180" w:right="5992"/>
        <w:jc w:val="both"/>
        <w:rPr>
          <w:sz w:val="24"/>
          <w:szCs w:val="24"/>
        </w:rPr>
      </w:pPr>
      <w:r>
        <w:rPr>
          <w:b/>
          <w:sz w:val="24"/>
          <w:szCs w:val="24"/>
        </w:rPr>
        <w:t>Behavior: observation and analysis</w:t>
      </w:r>
    </w:p>
    <w:p w14:paraId="58BA0946" w14:textId="77777777" w:rsidR="00A574F9" w:rsidRDefault="00563A8E">
      <w:pPr>
        <w:ind w:left="180" w:right="143"/>
        <w:jc w:val="both"/>
        <w:rPr>
          <w:sz w:val="24"/>
          <w:szCs w:val="24"/>
        </w:rPr>
      </w:pPr>
      <w:r>
        <w:rPr>
          <w:sz w:val="24"/>
          <w:szCs w:val="24"/>
        </w:rPr>
        <w:t xml:space="preserve">The entity that performs the task of checking the correctness of the observed behavior is known as an oracle. In the first step one observes the behavior. In the second step one analyzes the observed </w:t>
      </w:r>
      <w:proofErr w:type="gramStart"/>
      <w:r>
        <w:rPr>
          <w:sz w:val="24"/>
          <w:szCs w:val="24"/>
        </w:rPr>
        <w:t>behavior  to</w:t>
      </w:r>
      <w:proofErr w:type="gramEnd"/>
      <w:r>
        <w:rPr>
          <w:sz w:val="24"/>
          <w:szCs w:val="24"/>
        </w:rPr>
        <w:t xml:space="preserve">  check  if  it  is  </w:t>
      </w:r>
      <w:proofErr w:type="spellStart"/>
      <w:r>
        <w:rPr>
          <w:sz w:val="24"/>
          <w:szCs w:val="24"/>
        </w:rPr>
        <w:t>corrector</w:t>
      </w:r>
      <w:proofErr w:type="spellEnd"/>
      <w:r>
        <w:rPr>
          <w:sz w:val="24"/>
          <w:szCs w:val="24"/>
        </w:rPr>
        <w:t xml:space="preserve">  not.  </w:t>
      </w:r>
      <w:proofErr w:type="gramStart"/>
      <w:r>
        <w:rPr>
          <w:sz w:val="24"/>
          <w:szCs w:val="24"/>
        </w:rPr>
        <w:t xml:space="preserve">Both  </w:t>
      </w:r>
      <w:r>
        <w:rPr>
          <w:sz w:val="24"/>
          <w:szCs w:val="24"/>
        </w:rPr>
        <w:t>these</w:t>
      </w:r>
      <w:proofErr w:type="gramEnd"/>
      <w:r>
        <w:rPr>
          <w:sz w:val="24"/>
          <w:szCs w:val="24"/>
        </w:rPr>
        <w:t xml:space="preserve">  steps  could  be  quite  complex  for  large commercial programs.</w:t>
      </w:r>
    </w:p>
    <w:p w14:paraId="7402A316" w14:textId="77777777" w:rsidR="00A574F9" w:rsidRDefault="00563A8E">
      <w:pPr>
        <w:ind w:left="180" w:right="7700"/>
        <w:jc w:val="both"/>
        <w:rPr>
          <w:sz w:val="26"/>
          <w:szCs w:val="26"/>
        </w:rPr>
      </w:pPr>
      <w:r>
        <w:rPr>
          <w:b/>
          <w:w w:val="99"/>
          <w:sz w:val="26"/>
          <w:szCs w:val="26"/>
        </w:rPr>
        <w:t>Oracle</w:t>
      </w:r>
      <w:r>
        <w:rPr>
          <w:b/>
          <w:sz w:val="26"/>
          <w:szCs w:val="26"/>
        </w:rPr>
        <w:t xml:space="preserve"> </w:t>
      </w:r>
      <w:r>
        <w:rPr>
          <w:b/>
          <w:w w:val="99"/>
          <w:sz w:val="26"/>
          <w:szCs w:val="26"/>
        </w:rPr>
        <w:t>Example:</w:t>
      </w:r>
    </w:p>
    <w:p w14:paraId="243768F9" w14:textId="77777777" w:rsidR="00A574F9" w:rsidRDefault="00A574F9">
      <w:pPr>
        <w:spacing w:before="15" w:line="260" w:lineRule="exact"/>
        <w:rPr>
          <w:sz w:val="26"/>
          <w:szCs w:val="26"/>
        </w:rPr>
      </w:pPr>
    </w:p>
    <w:p w14:paraId="7CC2D42C" w14:textId="77777777" w:rsidR="00A574F9" w:rsidRDefault="00563A8E">
      <w:pPr>
        <w:ind w:left="2635"/>
      </w:pPr>
      <w:r>
        <w:pict w14:anchorId="116B99A3">
          <v:shape id="_x0000_i1028" type="#_x0000_t75" style="width:227.4pt;height:245.4pt">
            <v:imagedata r:id="rId16" o:title=""/>
          </v:shape>
        </w:pict>
      </w:r>
    </w:p>
    <w:p w14:paraId="59529345" w14:textId="77777777" w:rsidR="00A574F9" w:rsidRDefault="00A574F9">
      <w:pPr>
        <w:spacing w:before="2" w:line="240" w:lineRule="exact"/>
        <w:rPr>
          <w:sz w:val="24"/>
          <w:szCs w:val="24"/>
        </w:rPr>
      </w:pPr>
    </w:p>
    <w:p w14:paraId="4FE89E80" w14:textId="77777777" w:rsidR="00A574F9" w:rsidRDefault="00563A8E">
      <w:pPr>
        <w:ind w:left="180" w:right="7739"/>
        <w:jc w:val="both"/>
        <w:rPr>
          <w:sz w:val="24"/>
          <w:szCs w:val="24"/>
        </w:rPr>
      </w:pPr>
      <w:r>
        <w:rPr>
          <w:b/>
          <w:sz w:val="24"/>
          <w:szCs w:val="24"/>
        </w:rPr>
        <w:t>Oracle: Programs</w:t>
      </w:r>
    </w:p>
    <w:p w14:paraId="2A156593" w14:textId="77777777" w:rsidR="00A574F9" w:rsidRDefault="00563A8E">
      <w:pPr>
        <w:ind w:left="180" w:right="1831"/>
        <w:jc w:val="both"/>
        <w:rPr>
          <w:sz w:val="24"/>
          <w:szCs w:val="24"/>
        </w:rPr>
      </w:pPr>
      <w:r>
        <w:rPr>
          <w:sz w:val="24"/>
          <w:szCs w:val="24"/>
        </w:rPr>
        <w:t xml:space="preserve">Oracles can also be programs designed to check the behavior of </w:t>
      </w:r>
      <w:proofErr w:type="gramStart"/>
      <w:r>
        <w:rPr>
          <w:sz w:val="24"/>
          <w:szCs w:val="24"/>
        </w:rPr>
        <w:t>other  programs</w:t>
      </w:r>
      <w:proofErr w:type="gramEnd"/>
      <w:r>
        <w:rPr>
          <w:sz w:val="24"/>
          <w:szCs w:val="24"/>
        </w:rPr>
        <w:t>.</w:t>
      </w:r>
    </w:p>
    <w:p w14:paraId="11E68069" w14:textId="77777777" w:rsidR="00A574F9" w:rsidRDefault="00563A8E">
      <w:pPr>
        <w:ind w:left="180" w:right="141"/>
        <w:jc w:val="both"/>
        <w:rPr>
          <w:sz w:val="24"/>
          <w:szCs w:val="24"/>
        </w:rPr>
        <w:sectPr w:rsidR="00A574F9">
          <w:pgSz w:w="12240" w:h="15840"/>
          <w:pgMar w:top="460" w:right="1220" w:bottom="280" w:left="1220" w:header="0" w:footer="1193" w:gutter="0"/>
          <w:cols w:space="720"/>
        </w:sectPr>
      </w:pPr>
      <w:proofErr w:type="gramStart"/>
      <w:r>
        <w:rPr>
          <w:sz w:val="24"/>
          <w:szCs w:val="24"/>
        </w:rPr>
        <w:t>For  example</w:t>
      </w:r>
      <w:proofErr w:type="gramEnd"/>
      <w:r>
        <w:rPr>
          <w:sz w:val="24"/>
          <w:szCs w:val="24"/>
        </w:rPr>
        <w:t xml:space="preserve">,  one  might  use  a  matrix  multiplication  program  to  check  if  a  matrix  inversion program  has  produced  the  correct  output.  </w:t>
      </w:r>
      <w:proofErr w:type="gramStart"/>
      <w:r>
        <w:rPr>
          <w:sz w:val="24"/>
          <w:szCs w:val="24"/>
        </w:rPr>
        <w:t>In  this</w:t>
      </w:r>
      <w:proofErr w:type="gramEnd"/>
      <w:r>
        <w:rPr>
          <w:sz w:val="24"/>
          <w:szCs w:val="24"/>
        </w:rPr>
        <w:t xml:space="preserve">  case,  the  matrix  inversion  program  inverts  a given matrix A and generates B as the output</w:t>
      </w:r>
      <w:r>
        <w:rPr>
          <w:sz w:val="24"/>
          <w:szCs w:val="24"/>
        </w:rPr>
        <w:t xml:space="preserve"> matrix.</w:t>
      </w:r>
    </w:p>
    <w:p w14:paraId="52D904F9" w14:textId="77777777" w:rsidR="00A574F9" w:rsidRDefault="00563A8E">
      <w:pPr>
        <w:spacing w:before="68"/>
        <w:ind w:left="180"/>
        <w:rPr>
          <w:sz w:val="24"/>
          <w:szCs w:val="24"/>
        </w:rPr>
      </w:pPr>
      <w:r>
        <w:rPr>
          <w:b/>
          <w:sz w:val="24"/>
          <w:szCs w:val="24"/>
        </w:rPr>
        <w:lastRenderedPageBreak/>
        <w:t>Oracle: Construction</w:t>
      </w:r>
    </w:p>
    <w:p w14:paraId="6AA0B393" w14:textId="77777777" w:rsidR="00A574F9" w:rsidRDefault="00563A8E">
      <w:pPr>
        <w:ind w:left="180" w:right="140"/>
        <w:rPr>
          <w:sz w:val="24"/>
          <w:szCs w:val="24"/>
        </w:rPr>
      </w:pPr>
      <w:r>
        <w:rPr>
          <w:sz w:val="24"/>
          <w:szCs w:val="24"/>
        </w:rPr>
        <w:t>Construction of automated oracles, such as the one to check a matrix multiplication program or a sort program, requires the determination of input output relationship.</w:t>
      </w:r>
    </w:p>
    <w:p w14:paraId="3215F68E" w14:textId="77777777" w:rsidR="00A574F9" w:rsidRDefault="00563A8E">
      <w:pPr>
        <w:ind w:left="180"/>
        <w:rPr>
          <w:sz w:val="24"/>
          <w:szCs w:val="24"/>
        </w:rPr>
      </w:pPr>
      <w:r>
        <w:rPr>
          <w:sz w:val="24"/>
          <w:szCs w:val="24"/>
        </w:rPr>
        <w:t>In general, the construction of automated oracles is a com</w:t>
      </w:r>
      <w:r>
        <w:rPr>
          <w:sz w:val="24"/>
          <w:szCs w:val="24"/>
        </w:rPr>
        <w:t>plex undertaking.</w:t>
      </w:r>
    </w:p>
    <w:p w14:paraId="0FA06B7F" w14:textId="77777777" w:rsidR="00A574F9" w:rsidRDefault="00563A8E">
      <w:pPr>
        <w:ind w:left="180"/>
        <w:rPr>
          <w:sz w:val="24"/>
          <w:szCs w:val="24"/>
        </w:rPr>
      </w:pPr>
      <w:r>
        <w:rPr>
          <w:b/>
          <w:sz w:val="24"/>
          <w:szCs w:val="24"/>
        </w:rPr>
        <w:t>Oracle Construction Example:</w:t>
      </w:r>
    </w:p>
    <w:p w14:paraId="1848ACAC" w14:textId="77777777" w:rsidR="00A574F9" w:rsidRDefault="00A574F9">
      <w:pPr>
        <w:spacing w:before="1" w:line="240" w:lineRule="exact"/>
        <w:rPr>
          <w:sz w:val="24"/>
          <w:szCs w:val="24"/>
        </w:rPr>
      </w:pPr>
    </w:p>
    <w:p w14:paraId="37150B8A" w14:textId="77777777" w:rsidR="00A574F9" w:rsidRDefault="00563A8E">
      <w:pPr>
        <w:ind w:left="1960"/>
      </w:pPr>
      <w:r>
        <w:pict w14:anchorId="67F1AFC5">
          <v:shape id="_x0000_i1029" type="#_x0000_t75" style="width:294.6pt;height:129.6pt">
            <v:imagedata r:id="rId17" o:title=""/>
          </v:shape>
        </w:pict>
      </w:r>
    </w:p>
    <w:p w14:paraId="3D688ACB" w14:textId="77777777" w:rsidR="00A574F9" w:rsidRDefault="00A574F9">
      <w:pPr>
        <w:spacing w:before="3" w:line="140" w:lineRule="exact"/>
        <w:rPr>
          <w:sz w:val="15"/>
          <w:szCs w:val="15"/>
        </w:rPr>
      </w:pPr>
    </w:p>
    <w:p w14:paraId="6EA16988" w14:textId="77777777" w:rsidR="00A574F9" w:rsidRDefault="00A574F9">
      <w:pPr>
        <w:spacing w:line="200" w:lineRule="exact"/>
      </w:pPr>
    </w:p>
    <w:p w14:paraId="415A73CD" w14:textId="77777777" w:rsidR="00A574F9" w:rsidRDefault="00A574F9">
      <w:pPr>
        <w:spacing w:line="200" w:lineRule="exact"/>
      </w:pPr>
    </w:p>
    <w:p w14:paraId="461960CE" w14:textId="77777777" w:rsidR="00A574F9" w:rsidRDefault="00563A8E">
      <w:pPr>
        <w:ind w:left="180"/>
        <w:rPr>
          <w:sz w:val="24"/>
          <w:szCs w:val="24"/>
        </w:rPr>
      </w:pPr>
      <w:r>
        <w:rPr>
          <w:b/>
          <w:sz w:val="24"/>
          <w:szCs w:val="24"/>
        </w:rPr>
        <w:t>Testing and verification</w:t>
      </w:r>
    </w:p>
    <w:p w14:paraId="56A396CD" w14:textId="77777777" w:rsidR="00A574F9" w:rsidRDefault="00563A8E">
      <w:pPr>
        <w:tabs>
          <w:tab w:val="left" w:pos="520"/>
        </w:tabs>
        <w:spacing w:before="20" w:line="260" w:lineRule="exact"/>
        <w:ind w:left="540" w:right="14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Program verification aims at proving the correctness of programs by showing that it contains no errors. This is very different from testing that aims at uncovering errors in a </w:t>
      </w:r>
      <w:r>
        <w:rPr>
          <w:sz w:val="24"/>
          <w:szCs w:val="24"/>
        </w:rPr>
        <w:t>program.</w:t>
      </w:r>
    </w:p>
    <w:p w14:paraId="5CDD19C0" w14:textId="77777777" w:rsidR="00A574F9" w:rsidRDefault="00563A8E">
      <w:pPr>
        <w:tabs>
          <w:tab w:val="left" w:pos="520"/>
        </w:tabs>
        <w:spacing w:before="16" w:line="260" w:lineRule="exact"/>
        <w:ind w:left="540" w:right="143"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proofErr w:type="gramStart"/>
      <w:r>
        <w:rPr>
          <w:sz w:val="24"/>
          <w:szCs w:val="24"/>
        </w:rPr>
        <w:t>Program  verification</w:t>
      </w:r>
      <w:proofErr w:type="gramEnd"/>
      <w:r>
        <w:rPr>
          <w:sz w:val="24"/>
          <w:szCs w:val="24"/>
        </w:rPr>
        <w:t xml:space="preserve">  and  testing  are  best  considered  as  complementary  techniques.  In practice, program verification is often avoided, and the focus is on testing.</w:t>
      </w:r>
    </w:p>
    <w:p w14:paraId="2931CE71" w14:textId="77777777" w:rsidR="00A574F9" w:rsidRDefault="00563A8E">
      <w:pPr>
        <w:tabs>
          <w:tab w:val="left" w:pos="520"/>
        </w:tabs>
        <w:spacing w:before="16" w:line="260" w:lineRule="exact"/>
        <w:ind w:left="540" w:right="142"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Testing is not a perfect technique in that a program might contain errors despite the success of a set of tests.</w:t>
      </w:r>
    </w:p>
    <w:p w14:paraId="76C989E8" w14:textId="77777777" w:rsidR="00A574F9" w:rsidRDefault="00563A8E">
      <w:pPr>
        <w:tabs>
          <w:tab w:val="left" w:pos="520"/>
        </w:tabs>
        <w:spacing w:before="16" w:line="260" w:lineRule="exact"/>
        <w:ind w:left="540" w:right="139"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Verification promises to verify that a program is free from errors. However, the person/tool who verified a program might have made a mistake</w:t>
      </w:r>
      <w:r>
        <w:rPr>
          <w:sz w:val="24"/>
          <w:szCs w:val="24"/>
        </w:rPr>
        <w:t xml:space="preserve"> in the verification process; there might be </w:t>
      </w:r>
      <w:proofErr w:type="gramStart"/>
      <w:r>
        <w:rPr>
          <w:sz w:val="24"/>
          <w:szCs w:val="24"/>
        </w:rPr>
        <w:t>an  incorrect</w:t>
      </w:r>
      <w:proofErr w:type="gramEnd"/>
      <w:r>
        <w:rPr>
          <w:sz w:val="24"/>
          <w:szCs w:val="24"/>
        </w:rPr>
        <w:t xml:space="preserve">  assumption  on  the  input  conditions;  incorrect  assumptions  might  be  made</w:t>
      </w:r>
    </w:p>
    <w:p w14:paraId="2CBC86B6" w14:textId="77777777" w:rsidR="00A574F9" w:rsidRDefault="00563A8E">
      <w:pPr>
        <w:spacing w:line="260" w:lineRule="exact"/>
        <w:ind w:left="502" w:right="2600"/>
        <w:jc w:val="center"/>
        <w:rPr>
          <w:sz w:val="24"/>
          <w:szCs w:val="24"/>
        </w:rPr>
      </w:pPr>
      <w:r>
        <w:rPr>
          <w:sz w:val="24"/>
          <w:szCs w:val="24"/>
        </w:rPr>
        <w:t>regarding the components that interface with the program, and so on.</w:t>
      </w:r>
    </w:p>
    <w:p w14:paraId="5788D0A7" w14:textId="77777777" w:rsidR="00A574F9" w:rsidRDefault="00A574F9">
      <w:pPr>
        <w:spacing w:before="5" w:line="160" w:lineRule="exact"/>
        <w:rPr>
          <w:sz w:val="16"/>
          <w:szCs w:val="16"/>
        </w:rPr>
      </w:pPr>
    </w:p>
    <w:p w14:paraId="36B97D05" w14:textId="77777777" w:rsidR="00A574F9" w:rsidRDefault="00A574F9">
      <w:pPr>
        <w:spacing w:line="200" w:lineRule="exact"/>
      </w:pPr>
    </w:p>
    <w:p w14:paraId="04FE074E" w14:textId="77777777" w:rsidR="00A574F9" w:rsidRDefault="00563A8E">
      <w:pPr>
        <w:ind w:left="321"/>
        <w:rPr>
          <w:sz w:val="25"/>
          <w:szCs w:val="25"/>
        </w:rPr>
      </w:pPr>
      <w:r>
        <w:rPr>
          <w:b/>
          <w:w w:val="99"/>
          <w:sz w:val="25"/>
          <w:szCs w:val="25"/>
        </w:rPr>
        <w:t>Test</w:t>
      </w:r>
      <w:r>
        <w:rPr>
          <w:b/>
          <w:sz w:val="25"/>
          <w:szCs w:val="25"/>
        </w:rPr>
        <w:t xml:space="preserve"> </w:t>
      </w:r>
      <w:r>
        <w:rPr>
          <w:b/>
          <w:w w:val="99"/>
          <w:sz w:val="25"/>
          <w:szCs w:val="25"/>
        </w:rPr>
        <w:t>Cases</w:t>
      </w:r>
    </w:p>
    <w:p w14:paraId="206AF0B0" w14:textId="77777777" w:rsidR="00A574F9" w:rsidRDefault="00A574F9">
      <w:pPr>
        <w:spacing w:before="3" w:line="220" w:lineRule="exact"/>
        <w:rPr>
          <w:sz w:val="22"/>
          <w:szCs w:val="22"/>
        </w:rPr>
      </w:pPr>
    </w:p>
    <w:p w14:paraId="41A05000" w14:textId="77777777" w:rsidR="00A574F9" w:rsidRDefault="00563A8E">
      <w:pPr>
        <w:ind w:left="343"/>
        <w:rPr>
          <w:sz w:val="24"/>
          <w:szCs w:val="24"/>
        </w:rPr>
      </w:pPr>
      <w:r>
        <w:rPr>
          <w:rFonts w:ascii="Verdana" w:eastAsia="Verdana" w:hAnsi="Verdana" w:cs="Verdana"/>
          <w:sz w:val="24"/>
          <w:szCs w:val="24"/>
        </w:rPr>
        <w:t xml:space="preserve">•   </w:t>
      </w:r>
      <w:r>
        <w:rPr>
          <w:sz w:val="24"/>
          <w:szCs w:val="24"/>
        </w:rPr>
        <w:t>The essence of software test</w:t>
      </w:r>
      <w:r>
        <w:rPr>
          <w:sz w:val="24"/>
          <w:szCs w:val="24"/>
        </w:rPr>
        <w:t>ing is to determine a set of test cases for the item to be tested. A</w:t>
      </w:r>
    </w:p>
    <w:p w14:paraId="3E29F574" w14:textId="77777777" w:rsidR="00A574F9" w:rsidRDefault="00563A8E">
      <w:pPr>
        <w:ind w:left="703"/>
        <w:rPr>
          <w:sz w:val="24"/>
          <w:szCs w:val="24"/>
        </w:rPr>
      </w:pPr>
      <w:r>
        <w:rPr>
          <w:sz w:val="24"/>
          <w:szCs w:val="24"/>
        </w:rPr>
        <w:t>test case is (or should be) a recognized work product.</w:t>
      </w:r>
    </w:p>
    <w:p w14:paraId="6ABA3ABB" w14:textId="77777777" w:rsidR="00A574F9" w:rsidRDefault="00563A8E">
      <w:pPr>
        <w:tabs>
          <w:tab w:val="left" w:pos="700"/>
        </w:tabs>
        <w:spacing w:before="4"/>
        <w:ind w:left="703" w:right="395"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 complete test case will contain a test case identifier, a brief statement of purpose (e.g., a business rule), a description of p</w:t>
      </w:r>
      <w:r>
        <w:rPr>
          <w:sz w:val="24"/>
          <w:szCs w:val="24"/>
        </w:rPr>
        <w:t>reconditions, the actual test case inputs, the expected outputs, a description of expected post conditions, and an execution history.</w:t>
      </w:r>
    </w:p>
    <w:p w14:paraId="056BFEBD" w14:textId="77777777" w:rsidR="00A574F9" w:rsidRDefault="00563A8E">
      <w:pPr>
        <w:tabs>
          <w:tab w:val="left" w:pos="700"/>
        </w:tabs>
        <w:spacing w:before="4"/>
        <w:ind w:left="703" w:right="386"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The execution history is primarily for test management use—it may contain the date when the test was run, the person who</w:t>
      </w:r>
      <w:r>
        <w:rPr>
          <w:sz w:val="24"/>
          <w:szCs w:val="24"/>
        </w:rPr>
        <w:t xml:space="preserve"> ran it, the version on which it was run, and the pass/fail result.</w:t>
      </w:r>
    </w:p>
    <w:p w14:paraId="1B18543B" w14:textId="77777777" w:rsidR="00A574F9" w:rsidRDefault="00563A8E">
      <w:pPr>
        <w:tabs>
          <w:tab w:val="left" w:pos="700"/>
        </w:tabs>
        <w:spacing w:before="5"/>
        <w:ind w:left="703" w:right="238"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Test case execution entails establishing the necessary preconditions, providing the test case</w:t>
      </w:r>
      <w:r>
        <w:rPr>
          <w:sz w:val="24"/>
          <w:szCs w:val="24"/>
        </w:rPr>
        <w:t xml:space="preserve"> inputs, observing the outputs, comparing these with the expected outputs, and then ensuring that the expected post conditions exist to determine whether the test passed.</w:t>
      </w:r>
    </w:p>
    <w:p w14:paraId="0F641E6C" w14:textId="77777777" w:rsidR="00A574F9" w:rsidRDefault="00563A8E">
      <w:pPr>
        <w:tabs>
          <w:tab w:val="left" w:pos="700"/>
        </w:tabs>
        <w:spacing w:before="3"/>
        <w:ind w:left="703" w:right="292"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From all of this, it becomes clear that test cases are valuable—at least as valuabl</w:t>
      </w:r>
      <w:r>
        <w:rPr>
          <w:sz w:val="24"/>
          <w:szCs w:val="24"/>
        </w:rPr>
        <w:t>e as source code. Test cases need to be developed, reviewed, used, managed, and saved.</w:t>
      </w:r>
    </w:p>
    <w:p w14:paraId="0EEFD78D" w14:textId="77777777" w:rsidR="00A574F9" w:rsidRDefault="00A574F9">
      <w:pPr>
        <w:spacing w:before="9" w:line="280" w:lineRule="exact"/>
        <w:rPr>
          <w:sz w:val="28"/>
          <w:szCs w:val="28"/>
        </w:rPr>
      </w:pPr>
    </w:p>
    <w:p w14:paraId="222CE62F" w14:textId="77777777" w:rsidR="00A574F9" w:rsidRDefault="00563A8E">
      <w:pPr>
        <w:ind w:left="180"/>
        <w:rPr>
          <w:sz w:val="26"/>
          <w:szCs w:val="26"/>
        </w:rPr>
        <w:sectPr w:rsidR="00A574F9">
          <w:pgSz w:w="12240" w:h="15840"/>
          <w:pgMar w:top="500" w:right="1220" w:bottom="280" w:left="1220" w:header="0" w:footer="1193" w:gutter="0"/>
          <w:cols w:space="720"/>
        </w:sectPr>
      </w:pPr>
      <w:r>
        <w:rPr>
          <w:b/>
          <w:w w:val="99"/>
          <w:sz w:val="26"/>
          <w:szCs w:val="26"/>
        </w:rPr>
        <w:t>Insights</w:t>
      </w:r>
      <w:r>
        <w:rPr>
          <w:b/>
          <w:sz w:val="26"/>
          <w:szCs w:val="26"/>
        </w:rPr>
        <w:t xml:space="preserve"> </w:t>
      </w:r>
      <w:r>
        <w:rPr>
          <w:b/>
          <w:w w:val="99"/>
          <w:sz w:val="26"/>
          <w:szCs w:val="26"/>
        </w:rPr>
        <w:t>from</w:t>
      </w:r>
      <w:r>
        <w:rPr>
          <w:b/>
          <w:sz w:val="26"/>
          <w:szCs w:val="26"/>
        </w:rPr>
        <w:t xml:space="preserve"> </w:t>
      </w:r>
      <w:r>
        <w:rPr>
          <w:b/>
          <w:w w:val="99"/>
          <w:sz w:val="26"/>
          <w:szCs w:val="26"/>
        </w:rPr>
        <w:t>a</w:t>
      </w:r>
      <w:r>
        <w:rPr>
          <w:b/>
          <w:sz w:val="26"/>
          <w:szCs w:val="26"/>
        </w:rPr>
        <w:t xml:space="preserve"> </w:t>
      </w:r>
      <w:r>
        <w:rPr>
          <w:b/>
          <w:w w:val="99"/>
          <w:sz w:val="26"/>
          <w:szCs w:val="26"/>
        </w:rPr>
        <w:t>Venn</w:t>
      </w:r>
      <w:r>
        <w:rPr>
          <w:b/>
          <w:sz w:val="26"/>
          <w:szCs w:val="26"/>
        </w:rPr>
        <w:t xml:space="preserve"> </w:t>
      </w:r>
      <w:r>
        <w:rPr>
          <w:b/>
          <w:w w:val="99"/>
          <w:sz w:val="26"/>
          <w:szCs w:val="26"/>
        </w:rPr>
        <w:t>Diagram</w:t>
      </w:r>
    </w:p>
    <w:p w14:paraId="2F876820" w14:textId="77777777" w:rsidR="00A574F9" w:rsidRDefault="00563A8E">
      <w:pPr>
        <w:tabs>
          <w:tab w:val="left" w:pos="520"/>
        </w:tabs>
        <w:spacing w:before="47"/>
        <w:ind w:left="540" w:right="521" w:hanging="360"/>
        <w:rPr>
          <w:sz w:val="24"/>
          <w:szCs w:val="24"/>
        </w:rPr>
      </w:pPr>
      <w:r>
        <w:rPr>
          <w:rFonts w:ascii="Verdana" w:eastAsia="Verdana" w:hAnsi="Verdana" w:cs="Verdana"/>
          <w:sz w:val="24"/>
          <w:szCs w:val="24"/>
        </w:rPr>
        <w:lastRenderedPageBreak/>
        <w:t>•</w:t>
      </w:r>
      <w:r>
        <w:rPr>
          <w:rFonts w:ascii="Verdana" w:eastAsia="Verdana" w:hAnsi="Verdana" w:cs="Verdana"/>
          <w:sz w:val="24"/>
          <w:szCs w:val="24"/>
        </w:rPr>
        <w:tab/>
      </w:r>
      <w:r>
        <w:rPr>
          <w:sz w:val="24"/>
          <w:szCs w:val="24"/>
        </w:rPr>
        <w:t>Testing is fundamentally concerned with behavior, and behavior is orthogonal to the code- based view common to software (and system) developers.</w:t>
      </w:r>
    </w:p>
    <w:p w14:paraId="78B25F4D" w14:textId="77777777" w:rsidR="00A574F9" w:rsidRDefault="00563A8E">
      <w:pPr>
        <w:tabs>
          <w:tab w:val="left" w:pos="520"/>
        </w:tabs>
        <w:spacing w:before="4"/>
        <w:ind w:left="540" w:right="344"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A quick distinction is that the code-based view focuses on what it is and the behavioral view considers what </w:t>
      </w:r>
      <w:r>
        <w:rPr>
          <w:sz w:val="24"/>
          <w:szCs w:val="24"/>
        </w:rPr>
        <w:t>it does.</w:t>
      </w:r>
    </w:p>
    <w:p w14:paraId="6DFEF858" w14:textId="77777777" w:rsidR="00A574F9" w:rsidRDefault="00563A8E">
      <w:pPr>
        <w:tabs>
          <w:tab w:val="left" w:pos="520"/>
        </w:tabs>
        <w:spacing w:before="4"/>
        <w:ind w:left="540" w:right="430"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One of the continuing sources of difficulty for testers is that the base documents are usually written by and for developers;</w:t>
      </w:r>
    </w:p>
    <w:p w14:paraId="698A2D0B" w14:textId="77777777" w:rsidR="00A574F9" w:rsidRDefault="00563A8E">
      <w:pPr>
        <w:spacing w:before="4"/>
        <w:ind w:left="180" w:right="1948"/>
        <w:jc w:val="both"/>
        <w:rPr>
          <w:sz w:val="24"/>
          <w:szCs w:val="24"/>
        </w:rPr>
      </w:pPr>
      <w:r>
        <w:rPr>
          <w:rFonts w:ascii="Verdana" w:eastAsia="Verdana" w:hAnsi="Verdana" w:cs="Verdana"/>
          <w:sz w:val="24"/>
          <w:szCs w:val="24"/>
        </w:rPr>
        <w:t xml:space="preserve">•   </w:t>
      </w:r>
      <w:r>
        <w:rPr>
          <w:sz w:val="24"/>
          <w:szCs w:val="24"/>
        </w:rPr>
        <w:t>the emphasis is therefore on code-based, instead of behavioral, information.</w:t>
      </w:r>
    </w:p>
    <w:p w14:paraId="74EF008B" w14:textId="77777777" w:rsidR="00A574F9" w:rsidRDefault="00A574F9">
      <w:pPr>
        <w:spacing w:before="8" w:line="280" w:lineRule="exact"/>
        <w:rPr>
          <w:sz w:val="28"/>
          <w:szCs w:val="28"/>
        </w:rPr>
      </w:pPr>
    </w:p>
    <w:p w14:paraId="0FF4D6E0" w14:textId="77777777" w:rsidR="00A574F9" w:rsidRDefault="00563A8E">
      <w:pPr>
        <w:ind w:left="180" w:right="4327"/>
        <w:jc w:val="both"/>
        <w:rPr>
          <w:sz w:val="24"/>
          <w:szCs w:val="24"/>
        </w:rPr>
      </w:pPr>
      <w:r>
        <w:rPr>
          <w:sz w:val="24"/>
          <w:szCs w:val="24"/>
        </w:rPr>
        <w:t>Venn diagram clarifies several questi</w:t>
      </w:r>
      <w:r>
        <w:rPr>
          <w:sz w:val="24"/>
          <w:szCs w:val="24"/>
        </w:rPr>
        <w:t>ons about testing.</w:t>
      </w:r>
    </w:p>
    <w:p w14:paraId="3EE404F3" w14:textId="77777777" w:rsidR="00A574F9" w:rsidRDefault="00563A8E">
      <w:pPr>
        <w:spacing w:before="5"/>
        <w:ind w:left="180" w:right="140"/>
        <w:jc w:val="both"/>
        <w:rPr>
          <w:sz w:val="24"/>
          <w:szCs w:val="24"/>
        </w:rPr>
      </w:pPr>
      <w:r>
        <w:rPr>
          <w:sz w:val="24"/>
          <w:szCs w:val="24"/>
        </w:rPr>
        <w:t>Consider a universe of program behaviors Given a program and its specification, consider the set</w:t>
      </w:r>
      <w:r>
        <w:rPr>
          <w:sz w:val="24"/>
          <w:szCs w:val="24"/>
        </w:rPr>
        <w:t xml:space="preserve"> S of specified behaviors and the set P of programmed behaviors. Figure shows the relationship </w:t>
      </w:r>
      <w:proofErr w:type="gramStart"/>
      <w:r>
        <w:rPr>
          <w:sz w:val="24"/>
          <w:szCs w:val="24"/>
        </w:rPr>
        <w:t>between  the</w:t>
      </w:r>
      <w:proofErr w:type="gramEnd"/>
      <w:r>
        <w:rPr>
          <w:sz w:val="24"/>
          <w:szCs w:val="24"/>
        </w:rPr>
        <w:t xml:space="preserve">  specified  and  programmed  behaviors.  </w:t>
      </w:r>
      <w:proofErr w:type="gramStart"/>
      <w:r>
        <w:rPr>
          <w:sz w:val="24"/>
          <w:szCs w:val="24"/>
        </w:rPr>
        <w:t>Of  all</w:t>
      </w:r>
      <w:proofErr w:type="gramEnd"/>
      <w:r>
        <w:rPr>
          <w:sz w:val="24"/>
          <w:szCs w:val="24"/>
        </w:rPr>
        <w:t xml:space="preserve">  the  possible  program  behaviors,  the specified ones are in the circle labelled S and all those </w:t>
      </w:r>
      <w:r>
        <w:rPr>
          <w:sz w:val="24"/>
          <w:szCs w:val="24"/>
        </w:rPr>
        <w:t>behaviors actually programmed are in P.</w:t>
      </w:r>
    </w:p>
    <w:p w14:paraId="4C9EB33F" w14:textId="77777777" w:rsidR="00A574F9" w:rsidRDefault="00A574F9">
      <w:pPr>
        <w:spacing w:before="5" w:line="280" w:lineRule="exact"/>
        <w:rPr>
          <w:sz w:val="28"/>
          <w:szCs w:val="28"/>
        </w:rPr>
      </w:pPr>
    </w:p>
    <w:p w14:paraId="7F4F50F9" w14:textId="77777777" w:rsidR="00A574F9" w:rsidRDefault="00563A8E">
      <w:pPr>
        <w:tabs>
          <w:tab w:val="left" w:pos="520"/>
        </w:tabs>
        <w:ind w:left="540" w:right="141"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What if certain specified behaviors have not </w:t>
      </w:r>
      <w:proofErr w:type="gramStart"/>
      <w:r>
        <w:rPr>
          <w:sz w:val="24"/>
          <w:szCs w:val="24"/>
        </w:rPr>
        <w:t>been  programmed</w:t>
      </w:r>
      <w:proofErr w:type="gramEnd"/>
      <w:r>
        <w:rPr>
          <w:sz w:val="24"/>
          <w:szCs w:val="24"/>
        </w:rPr>
        <w:t>? In our earlier terminology, these are faults of omission.</w:t>
      </w:r>
    </w:p>
    <w:p w14:paraId="20E25F8A" w14:textId="77777777" w:rsidR="00A574F9" w:rsidRDefault="00563A8E">
      <w:pPr>
        <w:spacing w:before="4"/>
        <w:ind w:left="180" w:right="146"/>
        <w:jc w:val="both"/>
        <w:rPr>
          <w:sz w:val="24"/>
          <w:szCs w:val="24"/>
        </w:rPr>
      </w:pPr>
      <w:r>
        <w:rPr>
          <w:rFonts w:ascii="Verdana" w:eastAsia="Verdana" w:hAnsi="Verdana" w:cs="Verdana"/>
          <w:sz w:val="24"/>
          <w:szCs w:val="24"/>
        </w:rPr>
        <w:t xml:space="preserve">•   </w:t>
      </w:r>
      <w:proofErr w:type="gramStart"/>
      <w:r>
        <w:rPr>
          <w:sz w:val="24"/>
          <w:szCs w:val="24"/>
        </w:rPr>
        <w:t>Similarly,  what</w:t>
      </w:r>
      <w:proofErr w:type="gramEnd"/>
      <w:r>
        <w:rPr>
          <w:sz w:val="24"/>
          <w:szCs w:val="24"/>
        </w:rPr>
        <w:t xml:space="preserve">  if  certain  programmed  (implemented)  behaviors  have  not  been  sp</w:t>
      </w:r>
      <w:r>
        <w:rPr>
          <w:sz w:val="24"/>
          <w:szCs w:val="24"/>
        </w:rPr>
        <w:t>ecified?</w:t>
      </w:r>
    </w:p>
    <w:p w14:paraId="2777E702" w14:textId="77777777" w:rsidR="00A574F9" w:rsidRDefault="00563A8E">
      <w:pPr>
        <w:ind w:left="540" w:right="141"/>
        <w:rPr>
          <w:sz w:val="24"/>
          <w:szCs w:val="24"/>
        </w:rPr>
      </w:pPr>
      <w:r>
        <w:rPr>
          <w:sz w:val="24"/>
          <w:szCs w:val="24"/>
        </w:rPr>
        <w:t>These correspond to faults of commission and to errors that occurred after the specification was complete.</w:t>
      </w:r>
    </w:p>
    <w:p w14:paraId="3DE60235" w14:textId="77777777" w:rsidR="00A574F9" w:rsidRDefault="00563A8E">
      <w:pPr>
        <w:spacing w:before="4"/>
        <w:ind w:left="180" w:right="140"/>
        <w:jc w:val="both"/>
        <w:rPr>
          <w:sz w:val="24"/>
          <w:szCs w:val="24"/>
        </w:rPr>
      </w:pPr>
      <w:r>
        <w:rPr>
          <w:rFonts w:ascii="Verdana" w:eastAsia="Verdana" w:hAnsi="Verdana" w:cs="Verdana"/>
          <w:sz w:val="24"/>
          <w:szCs w:val="24"/>
        </w:rPr>
        <w:t xml:space="preserve">•   </w:t>
      </w:r>
      <w:proofErr w:type="gramStart"/>
      <w:r>
        <w:rPr>
          <w:sz w:val="24"/>
          <w:szCs w:val="24"/>
        </w:rPr>
        <w:t>The  intersection</w:t>
      </w:r>
      <w:proofErr w:type="gramEnd"/>
      <w:r>
        <w:rPr>
          <w:sz w:val="24"/>
          <w:szCs w:val="24"/>
        </w:rPr>
        <w:t xml:space="preserve">  of  S  and  P  (the  football-shaped  region)  is  the  “correct”  portion,  that  is,</w:t>
      </w:r>
    </w:p>
    <w:p w14:paraId="3BEF73DC" w14:textId="77777777" w:rsidR="00A574F9" w:rsidRDefault="00563A8E">
      <w:pPr>
        <w:spacing w:before="2"/>
        <w:ind w:left="540"/>
        <w:rPr>
          <w:sz w:val="24"/>
          <w:szCs w:val="24"/>
        </w:rPr>
      </w:pPr>
      <w:r>
        <w:rPr>
          <w:sz w:val="24"/>
          <w:szCs w:val="24"/>
        </w:rPr>
        <w:t>behaviors that are both specif</w:t>
      </w:r>
      <w:r>
        <w:rPr>
          <w:sz w:val="24"/>
          <w:szCs w:val="24"/>
        </w:rPr>
        <w:t>ied and implemented.</w:t>
      </w:r>
    </w:p>
    <w:p w14:paraId="6C3C9922" w14:textId="77777777" w:rsidR="00A574F9" w:rsidRDefault="00563A8E">
      <w:pPr>
        <w:spacing w:before="4"/>
        <w:ind w:left="180" w:right="141"/>
        <w:jc w:val="both"/>
        <w:rPr>
          <w:sz w:val="24"/>
          <w:szCs w:val="24"/>
        </w:rPr>
      </w:pPr>
      <w:r>
        <w:rPr>
          <w:rFonts w:ascii="Verdana" w:eastAsia="Verdana" w:hAnsi="Verdana" w:cs="Verdana"/>
          <w:sz w:val="24"/>
          <w:szCs w:val="24"/>
        </w:rPr>
        <w:t xml:space="preserve">•       </w:t>
      </w:r>
      <w:proofErr w:type="gramStart"/>
      <w:r>
        <w:rPr>
          <w:sz w:val="24"/>
          <w:szCs w:val="24"/>
        </w:rPr>
        <w:t>A  very</w:t>
      </w:r>
      <w:proofErr w:type="gramEnd"/>
      <w:r>
        <w:rPr>
          <w:sz w:val="24"/>
          <w:szCs w:val="24"/>
        </w:rPr>
        <w:t xml:space="preserve">  good  view  of  testing  is  that  it  is  the  determination  of  the  extent  of  program behavior that is both specified and implemented.</w:t>
      </w:r>
    </w:p>
    <w:p w14:paraId="6BCBA1DD" w14:textId="77777777" w:rsidR="00A574F9" w:rsidRDefault="00A574F9">
      <w:pPr>
        <w:spacing w:before="7" w:line="280" w:lineRule="exact"/>
        <w:rPr>
          <w:sz w:val="28"/>
          <w:szCs w:val="28"/>
        </w:rPr>
      </w:pPr>
    </w:p>
    <w:p w14:paraId="7E0D8681" w14:textId="77777777" w:rsidR="00A574F9" w:rsidRDefault="00563A8E">
      <w:pPr>
        <w:ind w:left="2138" w:right="1980"/>
        <w:jc w:val="center"/>
        <w:rPr>
          <w:sz w:val="28"/>
          <w:szCs w:val="28"/>
        </w:rPr>
      </w:pPr>
      <w:r>
        <w:rPr>
          <w:b/>
          <w:sz w:val="28"/>
          <w:szCs w:val="28"/>
        </w:rPr>
        <w:t>Specified and implemented program behaviors</w:t>
      </w:r>
    </w:p>
    <w:p w14:paraId="67EE005E" w14:textId="77777777" w:rsidR="00A574F9" w:rsidRDefault="00D92BB1">
      <w:pPr>
        <w:spacing w:before="4"/>
        <w:ind w:left="2687"/>
      </w:pPr>
      <w:r>
        <w:pict w14:anchorId="3DF10331">
          <v:shape id="_x0000_i1030" type="#_x0000_t75" style="width:230.4pt;height:166.2pt">
            <v:imagedata r:id="rId18" o:title=""/>
          </v:shape>
        </w:pict>
      </w:r>
    </w:p>
    <w:p w14:paraId="3090F994" w14:textId="77777777" w:rsidR="00A574F9" w:rsidRDefault="00563A8E">
      <w:pPr>
        <w:spacing w:before="6"/>
        <w:ind w:left="343"/>
        <w:rPr>
          <w:sz w:val="24"/>
          <w:szCs w:val="24"/>
        </w:rPr>
      </w:pPr>
      <w:r>
        <w:rPr>
          <w:sz w:val="24"/>
          <w:szCs w:val="24"/>
        </w:rPr>
        <w:t>The new circle in the followin</w:t>
      </w:r>
      <w:r>
        <w:rPr>
          <w:sz w:val="24"/>
          <w:szCs w:val="24"/>
        </w:rPr>
        <w:t>g is for test cases.</w:t>
      </w:r>
    </w:p>
    <w:p w14:paraId="44C37E07" w14:textId="77777777" w:rsidR="00A574F9" w:rsidRDefault="00563A8E">
      <w:pPr>
        <w:spacing w:before="6"/>
        <w:ind w:left="2248" w:right="2088"/>
        <w:jc w:val="center"/>
        <w:rPr>
          <w:sz w:val="28"/>
          <w:szCs w:val="28"/>
        </w:rPr>
        <w:sectPr w:rsidR="00A574F9">
          <w:pgSz w:w="12240" w:h="15840"/>
          <w:pgMar w:top="520" w:right="1220" w:bottom="280" w:left="1220" w:header="0" w:footer="1193" w:gutter="0"/>
          <w:cols w:space="720"/>
        </w:sectPr>
      </w:pPr>
      <w:r>
        <w:rPr>
          <w:b/>
          <w:sz w:val="28"/>
          <w:szCs w:val="28"/>
        </w:rPr>
        <w:t>Specified, implemented, and tested behaviors</w:t>
      </w:r>
    </w:p>
    <w:p w14:paraId="1AC6B587" w14:textId="77777777" w:rsidR="00A574F9" w:rsidRDefault="00A574F9">
      <w:pPr>
        <w:spacing w:before="8" w:line="100" w:lineRule="exact"/>
        <w:rPr>
          <w:sz w:val="10"/>
          <w:szCs w:val="10"/>
        </w:rPr>
      </w:pPr>
    </w:p>
    <w:p w14:paraId="542EAD7F" w14:textId="77777777" w:rsidR="00A574F9" w:rsidRDefault="00D92BB1">
      <w:pPr>
        <w:ind w:left="2236"/>
      </w:pPr>
      <w:r>
        <w:pict w14:anchorId="6214347B">
          <v:shape id="_x0000_i1031" type="#_x0000_t75" style="width:276pt;height:202.2pt">
            <v:imagedata r:id="rId19" o:title=""/>
          </v:shape>
        </w:pict>
      </w:r>
    </w:p>
    <w:p w14:paraId="1DC2B67C" w14:textId="77777777" w:rsidR="00A574F9" w:rsidRDefault="00563A8E">
      <w:pPr>
        <w:spacing w:before="3"/>
        <w:ind w:left="343"/>
        <w:rPr>
          <w:sz w:val="24"/>
          <w:szCs w:val="24"/>
        </w:rPr>
      </w:pPr>
      <w:r>
        <w:rPr>
          <w:sz w:val="24"/>
          <w:szCs w:val="24"/>
        </w:rPr>
        <w:t>Now, consider the relationships among sets S, P, and T.</w:t>
      </w:r>
    </w:p>
    <w:p w14:paraId="51DF6240" w14:textId="77777777" w:rsidR="00A574F9" w:rsidRDefault="00563A8E">
      <w:pPr>
        <w:tabs>
          <w:tab w:val="left" w:pos="700"/>
        </w:tabs>
        <w:spacing w:before="5"/>
        <w:ind w:left="703" w:right="147"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There may be specified behaviors that are not tested (regions 2 and 5), specified behaviors </w:t>
      </w:r>
      <w:proofErr w:type="gramStart"/>
      <w:r>
        <w:rPr>
          <w:sz w:val="24"/>
          <w:szCs w:val="24"/>
        </w:rPr>
        <w:t>that  are</w:t>
      </w:r>
      <w:proofErr w:type="gramEnd"/>
      <w:r>
        <w:rPr>
          <w:sz w:val="24"/>
          <w:szCs w:val="24"/>
        </w:rPr>
        <w:t xml:space="preserve">  tested(regions  1  and  4),  and  test  cases  that  correspond  to  unspecified  behaviors (regions 3 and 7).</w:t>
      </w:r>
    </w:p>
    <w:p w14:paraId="01C91BBA" w14:textId="77777777" w:rsidR="00A574F9" w:rsidRDefault="00563A8E">
      <w:pPr>
        <w:tabs>
          <w:tab w:val="left" w:pos="700"/>
        </w:tabs>
        <w:spacing w:before="3"/>
        <w:ind w:left="703" w:right="142"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proofErr w:type="gramStart"/>
      <w:r>
        <w:rPr>
          <w:sz w:val="24"/>
          <w:szCs w:val="24"/>
        </w:rPr>
        <w:t>Similarly,  there</w:t>
      </w:r>
      <w:proofErr w:type="gramEnd"/>
      <w:r>
        <w:rPr>
          <w:sz w:val="24"/>
          <w:szCs w:val="24"/>
        </w:rPr>
        <w:t xml:space="preserve">  may  be  programmed  </w:t>
      </w:r>
      <w:r>
        <w:rPr>
          <w:sz w:val="24"/>
          <w:szCs w:val="24"/>
        </w:rPr>
        <w:t>behaviors  that  are  not  tested  (regions  2  and  6), programmed behaviors that are tested (regions 1 and 3), and test cases that correspond to behaviors that were not implemented (regions 4 and 7).</w:t>
      </w:r>
    </w:p>
    <w:p w14:paraId="1B396652" w14:textId="77777777" w:rsidR="00A574F9" w:rsidRDefault="00563A8E">
      <w:pPr>
        <w:tabs>
          <w:tab w:val="left" w:pos="700"/>
        </w:tabs>
        <w:spacing w:before="4"/>
        <w:ind w:left="703" w:right="140"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Each of these regions is important. If specified beh</w:t>
      </w:r>
      <w:r>
        <w:rPr>
          <w:sz w:val="24"/>
          <w:szCs w:val="24"/>
        </w:rPr>
        <w:t xml:space="preserve">aviors exist for which no test cases are </w:t>
      </w:r>
      <w:proofErr w:type="gramStart"/>
      <w:r>
        <w:rPr>
          <w:sz w:val="24"/>
          <w:szCs w:val="24"/>
        </w:rPr>
        <w:t xml:space="preserve">available,   </w:t>
      </w:r>
      <w:proofErr w:type="gramEnd"/>
      <w:r>
        <w:rPr>
          <w:sz w:val="24"/>
          <w:szCs w:val="24"/>
        </w:rPr>
        <w:t>the   testing   is   necessarily   incomplete.   If   certain   test   cases   correspond   to unspecified behaviors, either such a test case is unwarranted, the specification is deficient, or the teste</w:t>
      </w:r>
      <w:r>
        <w:rPr>
          <w:sz w:val="24"/>
          <w:szCs w:val="24"/>
        </w:rPr>
        <w:t>r wishes to determine that specified non-behavior does not occur.</w:t>
      </w:r>
    </w:p>
    <w:p w14:paraId="041710AA" w14:textId="77777777" w:rsidR="00A574F9" w:rsidRDefault="00A574F9">
      <w:pPr>
        <w:spacing w:before="9" w:line="280" w:lineRule="exact"/>
        <w:rPr>
          <w:sz w:val="28"/>
          <w:szCs w:val="28"/>
        </w:rPr>
      </w:pPr>
    </w:p>
    <w:p w14:paraId="03E70F12" w14:textId="77777777" w:rsidR="00A574F9" w:rsidRDefault="00563A8E">
      <w:pPr>
        <w:ind w:left="3707" w:right="3545"/>
        <w:jc w:val="center"/>
        <w:rPr>
          <w:sz w:val="26"/>
          <w:szCs w:val="26"/>
        </w:rPr>
      </w:pPr>
      <w:r>
        <w:rPr>
          <w:b/>
          <w:w w:val="99"/>
          <w:sz w:val="26"/>
          <w:szCs w:val="26"/>
        </w:rPr>
        <w:t>Identifying</w:t>
      </w:r>
      <w:r>
        <w:rPr>
          <w:b/>
          <w:sz w:val="26"/>
          <w:szCs w:val="26"/>
        </w:rPr>
        <w:t xml:space="preserve"> </w:t>
      </w:r>
      <w:r>
        <w:rPr>
          <w:b/>
          <w:w w:val="99"/>
          <w:sz w:val="26"/>
          <w:szCs w:val="26"/>
        </w:rPr>
        <w:t>Test</w:t>
      </w:r>
      <w:r>
        <w:rPr>
          <w:b/>
          <w:sz w:val="26"/>
          <w:szCs w:val="26"/>
        </w:rPr>
        <w:t xml:space="preserve"> </w:t>
      </w:r>
      <w:r>
        <w:rPr>
          <w:b/>
          <w:w w:val="99"/>
          <w:sz w:val="26"/>
          <w:szCs w:val="26"/>
        </w:rPr>
        <w:t>Cases</w:t>
      </w:r>
    </w:p>
    <w:p w14:paraId="5239D9B0" w14:textId="77777777" w:rsidR="00A574F9" w:rsidRDefault="00563A8E">
      <w:pPr>
        <w:spacing w:line="240" w:lineRule="exact"/>
        <w:ind w:left="343"/>
        <w:rPr>
          <w:sz w:val="22"/>
          <w:szCs w:val="22"/>
        </w:rPr>
      </w:pPr>
      <w:r>
        <w:rPr>
          <w:sz w:val="22"/>
          <w:szCs w:val="22"/>
        </w:rPr>
        <w:t>There are two fundamental approaches to identifying test cases;</w:t>
      </w:r>
    </w:p>
    <w:p w14:paraId="10611EF7" w14:textId="77777777" w:rsidR="00A574F9" w:rsidRDefault="00563A8E">
      <w:pPr>
        <w:ind w:left="703"/>
        <w:rPr>
          <w:sz w:val="22"/>
          <w:szCs w:val="22"/>
        </w:rPr>
      </w:pPr>
      <w:r>
        <w:rPr>
          <w:rFonts w:ascii="Verdana" w:eastAsia="Verdana" w:hAnsi="Verdana" w:cs="Verdana"/>
          <w:sz w:val="22"/>
          <w:szCs w:val="22"/>
        </w:rPr>
        <w:t xml:space="preserve">•   </w:t>
      </w:r>
      <w:r>
        <w:rPr>
          <w:sz w:val="22"/>
          <w:szCs w:val="22"/>
        </w:rPr>
        <w:t xml:space="preserve">Functional testing </w:t>
      </w:r>
      <w:proofErr w:type="gramStart"/>
      <w:r>
        <w:rPr>
          <w:sz w:val="22"/>
          <w:szCs w:val="22"/>
        </w:rPr>
        <w:t>or  Specification</w:t>
      </w:r>
      <w:proofErr w:type="gramEnd"/>
      <w:r>
        <w:rPr>
          <w:sz w:val="22"/>
          <w:szCs w:val="22"/>
        </w:rPr>
        <w:t xml:space="preserve"> Based Testing</w:t>
      </w:r>
    </w:p>
    <w:p w14:paraId="78ED9E07" w14:textId="77777777" w:rsidR="00A574F9" w:rsidRDefault="00563A8E">
      <w:pPr>
        <w:ind w:left="703"/>
        <w:rPr>
          <w:sz w:val="22"/>
          <w:szCs w:val="22"/>
        </w:rPr>
      </w:pPr>
      <w:r>
        <w:rPr>
          <w:rFonts w:ascii="Verdana" w:eastAsia="Verdana" w:hAnsi="Verdana" w:cs="Verdana"/>
          <w:sz w:val="22"/>
          <w:szCs w:val="22"/>
        </w:rPr>
        <w:t xml:space="preserve">•   </w:t>
      </w:r>
      <w:r>
        <w:rPr>
          <w:sz w:val="22"/>
          <w:szCs w:val="22"/>
        </w:rPr>
        <w:t>Structural testing. or Code Based Testing</w:t>
      </w:r>
    </w:p>
    <w:p w14:paraId="4ED46A81" w14:textId="77777777" w:rsidR="00A574F9" w:rsidRDefault="00563A8E">
      <w:pPr>
        <w:spacing w:before="90"/>
        <w:ind w:left="343"/>
        <w:rPr>
          <w:sz w:val="23"/>
          <w:szCs w:val="23"/>
        </w:rPr>
      </w:pPr>
      <w:r>
        <w:rPr>
          <w:b/>
          <w:i/>
          <w:sz w:val="23"/>
          <w:szCs w:val="23"/>
        </w:rPr>
        <w:t>Specification-Based Testing</w:t>
      </w:r>
    </w:p>
    <w:p w14:paraId="4606A95C" w14:textId="77777777" w:rsidR="00A574F9" w:rsidRDefault="00563A8E">
      <w:pPr>
        <w:tabs>
          <w:tab w:val="left" w:pos="700"/>
        </w:tabs>
        <w:spacing w:before="96" w:line="245" w:lineRule="auto"/>
        <w:ind w:left="703" w:right="493"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Functional testing is based on the </w:t>
      </w:r>
      <w:proofErr w:type="gramStart"/>
      <w:r>
        <w:rPr>
          <w:sz w:val="22"/>
          <w:szCs w:val="22"/>
        </w:rPr>
        <w:t>view  that</w:t>
      </w:r>
      <w:proofErr w:type="gramEnd"/>
      <w:r>
        <w:rPr>
          <w:sz w:val="22"/>
          <w:szCs w:val="22"/>
        </w:rPr>
        <w:t xml:space="preserve"> any program can  be considered to  be  a function that maps values from its input domain to values in its output range.</w:t>
      </w:r>
    </w:p>
    <w:p w14:paraId="089C07BD" w14:textId="77777777" w:rsidR="00A574F9" w:rsidRDefault="00563A8E">
      <w:pPr>
        <w:spacing w:before="1"/>
        <w:ind w:left="343"/>
        <w:rPr>
          <w:sz w:val="22"/>
          <w:szCs w:val="22"/>
        </w:rPr>
      </w:pPr>
      <w:r>
        <w:rPr>
          <w:rFonts w:ascii="Verdana" w:eastAsia="Verdana" w:hAnsi="Verdana" w:cs="Verdana"/>
          <w:sz w:val="22"/>
          <w:szCs w:val="22"/>
        </w:rPr>
        <w:t xml:space="preserve">•   </w:t>
      </w:r>
      <w:r>
        <w:rPr>
          <w:sz w:val="22"/>
          <w:szCs w:val="22"/>
        </w:rPr>
        <w:t>This is also called black box testing, in which the content (implementation) of the bl</w:t>
      </w:r>
      <w:r>
        <w:rPr>
          <w:sz w:val="22"/>
          <w:szCs w:val="22"/>
        </w:rPr>
        <w:t>ack box is</w:t>
      </w:r>
    </w:p>
    <w:p w14:paraId="64E1A4EA" w14:textId="77777777" w:rsidR="00A574F9" w:rsidRDefault="00563A8E">
      <w:pPr>
        <w:spacing w:before="7" w:line="240" w:lineRule="exact"/>
        <w:ind w:left="703" w:right="146"/>
        <w:rPr>
          <w:sz w:val="22"/>
          <w:szCs w:val="22"/>
        </w:rPr>
      </w:pPr>
      <w:r>
        <w:rPr>
          <w:sz w:val="22"/>
          <w:szCs w:val="22"/>
        </w:rPr>
        <w:t>not known, and the function of the black box is understood completely in terms of its inputs and outputs.</w:t>
      </w:r>
    </w:p>
    <w:p w14:paraId="3F809B3F" w14:textId="77777777" w:rsidR="00A574F9" w:rsidRDefault="00D92BB1">
      <w:pPr>
        <w:spacing w:before="3"/>
        <w:ind w:left="3189"/>
      </w:pPr>
      <w:r>
        <w:pict w14:anchorId="3C2E500A">
          <v:shape id="_x0000_i1032" type="#_x0000_t75" style="width:198.6pt;height:93.6pt">
            <v:imagedata r:id="rId20" o:title=""/>
          </v:shape>
        </w:pict>
      </w:r>
    </w:p>
    <w:p w14:paraId="43D08B7D" w14:textId="77777777" w:rsidR="00A574F9" w:rsidRDefault="00A574F9">
      <w:pPr>
        <w:spacing w:before="4" w:line="280" w:lineRule="exact"/>
        <w:rPr>
          <w:sz w:val="28"/>
          <w:szCs w:val="28"/>
        </w:rPr>
      </w:pPr>
    </w:p>
    <w:p w14:paraId="32841ED1" w14:textId="77777777" w:rsidR="00A574F9" w:rsidRDefault="00563A8E">
      <w:pPr>
        <w:tabs>
          <w:tab w:val="left" w:pos="700"/>
        </w:tabs>
        <w:spacing w:line="240" w:lineRule="exact"/>
        <w:ind w:left="703" w:right="147" w:hanging="360"/>
        <w:jc w:val="both"/>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With  the</w:t>
      </w:r>
      <w:proofErr w:type="gramEnd"/>
      <w:r>
        <w:rPr>
          <w:sz w:val="22"/>
          <w:szCs w:val="22"/>
        </w:rPr>
        <w:t xml:space="preserve">  specification-based  approach  to test  case  identification,  the  only  information  used is  the specification of the so</w:t>
      </w:r>
      <w:r>
        <w:rPr>
          <w:sz w:val="22"/>
          <w:szCs w:val="22"/>
        </w:rPr>
        <w:t>ftware.</w:t>
      </w:r>
    </w:p>
    <w:p w14:paraId="119EFAB1" w14:textId="77777777" w:rsidR="00A574F9" w:rsidRDefault="00563A8E">
      <w:pPr>
        <w:tabs>
          <w:tab w:val="left" w:pos="700"/>
        </w:tabs>
        <w:spacing w:before="21" w:line="240" w:lineRule="exact"/>
        <w:ind w:left="703" w:right="149" w:hanging="360"/>
        <w:jc w:val="both"/>
        <w:rPr>
          <w:sz w:val="22"/>
          <w:szCs w:val="22"/>
        </w:rPr>
        <w:sectPr w:rsidR="00A574F9">
          <w:pgSz w:w="12240" w:h="15840"/>
          <w:pgMar w:top="460" w:right="1220" w:bottom="280" w:left="1220" w:header="0" w:footer="1193" w:gutter="0"/>
          <w:cols w:space="720"/>
        </w:sect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Therefore, the test cases have two distinct advantages: (1) they are independent of how the software is </w:t>
      </w:r>
      <w:proofErr w:type="gramStart"/>
      <w:r>
        <w:rPr>
          <w:sz w:val="22"/>
          <w:szCs w:val="22"/>
        </w:rPr>
        <w:t>implemented,  so</w:t>
      </w:r>
      <w:proofErr w:type="gramEnd"/>
      <w:r>
        <w:rPr>
          <w:sz w:val="22"/>
          <w:szCs w:val="22"/>
        </w:rPr>
        <w:t xml:space="preserve">  if the implementation changes, the  test cases are still  useful;  and  (2) test  case</w:t>
      </w:r>
    </w:p>
    <w:p w14:paraId="1B0405B6" w14:textId="77777777" w:rsidR="00A574F9" w:rsidRDefault="00563A8E">
      <w:pPr>
        <w:spacing w:before="71" w:line="240" w:lineRule="exact"/>
        <w:ind w:left="643" w:right="85"/>
        <w:rPr>
          <w:sz w:val="22"/>
          <w:szCs w:val="22"/>
        </w:rPr>
      </w:pPr>
      <w:proofErr w:type="gramStart"/>
      <w:r>
        <w:rPr>
          <w:sz w:val="22"/>
          <w:szCs w:val="22"/>
        </w:rPr>
        <w:lastRenderedPageBreak/>
        <w:t>development  can</w:t>
      </w:r>
      <w:proofErr w:type="gramEnd"/>
      <w:r>
        <w:rPr>
          <w:sz w:val="22"/>
          <w:szCs w:val="22"/>
        </w:rPr>
        <w:t xml:space="preserve">  occur </w:t>
      </w:r>
      <w:r>
        <w:rPr>
          <w:sz w:val="22"/>
          <w:szCs w:val="22"/>
        </w:rPr>
        <w:t xml:space="preserve"> in  parallel  with  the  implementation,  thereby  reducing  the  overall  project development interval.</w:t>
      </w:r>
    </w:p>
    <w:p w14:paraId="045BCD72" w14:textId="77777777" w:rsidR="00A574F9" w:rsidRDefault="00563A8E">
      <w:pPr>
        <w:tabs>
          <w:tab w:val="left" w:pos="640"/>
        </w:tabs>
        <w:spacing w:before="2"/>
        <w:ind w:left="643" w:right="81" w:hanging="360"/>
        <w:jc w:val="both"/>
        <w:rPr>
          <w:sz w:val="22"/>
          <w:szCs w:val="22"/>
        </w:rPr>
      </w:pPr>
      <w:r>
        <w:pict w14:anchorId="57C1650D">
          <v:group id="_x0000_s1109" style="position:absolute;left:0;text-align:left;margin-left:149pt;margin-top:39.15pt;width:340pt;height:117.15pt;z-index:-1235;mso-position-horizontal-relative:page" coordorigin="2980,783" coordsize="6800,2343">
            <v:shape id="_x0000_s1111" style="position:absolute;left:2986;top:3120;width:6789;height:0" coordorigin="2986,3120" coordsize="6789,0" path="m2986,3120r6789,e" filled="f" strokeweight=".58pt">
              <v:path arrowok="t"/>
            </v:shape>
            <v:shape id="_x0000_s1110" type="#_x0000_t75" style="position:absolute;left:3018;top:783;width:6758;height:2310">
              <v:imagedata r:id="rId21" o:title=""/>
            </v:shape>
            <w10:wrap anchorx="page"/>
          </v:group>
        </w:pict>
      </w:r>
      <w:r>
        <w:rPr>
          <w:rFonts w:ascii="Verdana" w:eastAsia="Verdana" w:hAnsi="Verdana" w:cs="Verdana"/>
          <w:sz w:val="22"/>
          <w:szCs w:val="22"/>
        </w:rPr>
        <w:t>•</w:t>
      </w:r>
      <w:r>
        <w:rPr>
          <w:rFonts w:ascii="Verdana" w:eastAsia="Verdana" w:hAnsi="Verdana" w:cs="Verdana"/>
          <w:sz w:val="22"/>
          <w:szCs w:val="22"/>
        </w:rPr>
        <w:tab/>
      </w:r>
      <w:r>
        <w:rPr>
          <w:sz w:val="22"/>
          <w:szCs w:val="22"/>
        </w:rPr>
        <w:t xml:space="preserve">On the negative side, specification based test cases frequently suffer from two problems: </w:t>
      </w:r>
      <w:r>
        <w:rPr>
          <w:sz w:val="22"/>
          <w:szCs w:val="22"/>
          <w:u w:val="single" w:color="000000"/>
        </w:rPr>
        <w:t>significant</w:t>
      </w:r>
      <w:r>
        <w:rPr>
          <w:sz w:val="22"/>
          <w:szCs w:val="22"/>
        </w:rPr>
        <w:t xml:space="preserve"> </w:t>
      </w:r>
      <w:proofErr w:type="gramStart"/>
      <w:r>
        <w:rPr>
          <w:sz w:val="22"/>
          <w:szCs w:val="22"/>
          <w:u w:val="single" w:color="000000"/>
        </w:rPr>
        <w:t>redundancies</w:t>
      </w:r>
      <w:r>
        <w:rPr>
          <w:sz w:val="22"/>
          <w:szCs w:val="22"/>
        </w:rPr>
        <w:t xml:space="preserve">  may</w:t>
      </w:r>
      <w:proofErr w:type="gramEnd"/>
      <w:r>
        <w:rPr>
          <w:sz w:val="22"/>
          <w:szCs w:val="22"/>
        </w:rPr>
        <w:t xml:space="preserve">  exist  among  test  case</w:t>
      </w:r>
      <w:r>
        <w:rPr>
          <w:sz w:val="22"/>
          <w:szCs w:val="22"/>
        </w:rPr>
        <w:t xml:space="preserve">s,  compounded  by  the  </w:t>
      </w:r>
      <w:r>
        <w:rPr>
          <w:sz w:val="22"/>
          <w:szCs w:val="22"/>
          <w:u w:val="single" w:color="000000"/>
        </w:rPr>
        <w:t>possibility  of  gaps  of  untested</w:t>
      </w:r>
      <w:r>
        <w:rPr>
          <w:sz w:val="22"/>
          <w:szCs w:val="22"/>
        </w:rPr>
        <w:t xml:space="preserve"> </w:t>
      </w:r>
      <w:r>
        <w:rPr>
          <w:sz w:val="22"/>
          <w:szCs w:val="22"/>
          <w:u w:val="single" w:color="000000"/>
        </w:rPr>
        <w:t>software</w:t>
      </w:r>
    </w:p>
    <w:p w14:paraId="50E535FA" w14:textId="77777777" w:rsidR="00A574F9" w:rsidRDefault="00A574F9">
      <w:pPr>
        <w:spacing w:before="3" w:line="120" w:lineRule="exact"/>
        <w:rPr>
          <w:sz w:val="13"/>
          <w:szCs w:val="13"/>
        </w:rPr>
      </w:pPr>
    </w:p>
    <w:p w14:paraId="04548E11" w14:textId="77777777" w:rsidR="00A574F9" w:rsidRDefault="00A574F9">
      <w:pPr>
        <w:spacing w:line="200" w:lineRule="exact"/>
      </w:pPr>
    </w:p>
    <w:p w14:paraId="3ADAD846" w14:textId="77777777" w:rsidR="00A574F9" w:rsidRDefault="00A574F9">
      <w:pPr>
        <w:spacing w:line="200" w:lineRule="exact"/>
      </w:pPr>
    </w:p>
    <w:p w14:paraId="78A7D4CF" w14:textId="77777777" w:rsidR="00A574F9" w:rsidRDefault="00A574F9">
      <w:pPr>
        <w:spacing w:line="200" w:lineRule="exact"/>
      </w:pPr>
    </w:p>
    <w:p w14:paraId="599C122B" w14:textId="77777777" w:rsidR="00A574F9" w:rsidRDefault="00A574F9">
      <w:pPr>
        <w:spacing w:line="200" w:lineRule="exact"/>
      </w:pPr>
    </w:p>
    <w:p w14:paraId="5371D6F5" w14:textId="77777777" w:rsidR="00A574F9" w:rsidRDefault="00A574F9">
      <w:pPr>
        <w:spacing w:line="200" w:lineRule="exact"/>
      </w:pPr>
    </w:p>
    <w:p w14:paraId="51505EF4" w14:textId="77777777" w:rsidR="00A574F9" w:rsidRDefault="00A574F9">
      <w:pPr>
        <w:spacing w:line="200" w:lineRule="exact"/>
      </w:pPr>
    </w:p>
    <w:p w14:paraId="13578A57" w14:textId="77777777" w:rsidR="00A574F9" w:rsidRDefault="00A574F9">
      <w:pPr>
        <w:spacing w:line="200" w:lineRule="exact"/>
      </w:pPr>
    </w:p>
    <w:p w14:paraId="2062DAF6" w14:textId="77777777" w:rsidR="00A574F9" w:rsidRDefault="00A574F9">
      <w:pPr>
        <w:spacing w:line="200" w:lineRule="exact"/>
      </w:pPr>
    </w:p>
    <w:p w14:paraId="0B76E16B" w14:textId="77777777" w:rsidR="00A574F9" w:rsidRDefault="00A574F9">
      <w:pPr>
        <w:spacing w:line="200" w:lineRule="exact"/>
      </w:pPr>
    </w:p>
    <w:p w14:paraId="6AB27560" w14:textId="77777777" w:rsidR="00A574F9" w:rsidRDefault="00A574F9">
      <w:pPr>
        <w:spacing w:line="200" w:lineRule="exact"/>
      </w:pPr>
    </w:p>
    <w:p w14:paraId="5B4DC3DB" w14:textId="77777777" w:rsidR="00A574F9" w:rsidRDefault="00A574F9">
      <w:pPr>
        <w:spacing w:line="200" w:lineRule="exact"/>
      </w:pPr>
    </w:p>
    <w:p w14:paraId="515F9C8C" w14:textId="77777777" w:rsidR="00A574F9" w:rsidRDefault="00563A8E">
      <w:pPr>
        <w:spacing w:before="34"/>
        <w:ind w:left="2260"/>
        <w:rPr>
          <w:sz w:val="21"/>
          <w:szCs w:val="21"/>
        </w:rPr>
      </w:pPr>
      <w:r>
        <w:rPr>
          <w:b/>
          <w:sz w:val="21"/>
          <w:szCs w:val="21"/>
        </w:rPr>
        <w:t>Comparing specification-based test case identification methods.</w:t>
      </w:r>
    </w:p>
    <w:p w14:paraId="5C058797" w14:textId="77777777" w:rsidR="00A574F9" w:rsidRDefault="00A574F9">
      <w:pPr>
        <w:spacing w:before="4" w:line="280" w:lineRule="exact"/>
        <w:rPr>
          <w:sz w:val="28"/>
          <w:szCs w:val="28"/>
        </w:rPr>
      </w:pPr>
    </w:p>
    <w:p w14:paraId="5B2F98CD" w14:textId="77777777" w:rsidR="00A574F9" w:rsidRDefault="00563A8E">
      <w:pPr>
        <w:spacing w:line="240" w:lineRule="exact"/>
        <w:ind w:left="261" w:right="337"/>
        <w:jc w:val="both"/>
        <w:rPr>
          <w:sz w:val="22"/>
          <w:szCs w:val="22"/>
        </w:rPr>
      </w:pPr>
      <w:r>
        <w:rPr>
          <w:rFonts w:ascii="Verdana" w:eastAsia="Verdana" w:hAnsi="Verdana" w:cs="Verdana"/>
          <w:sz w:val="22"/>
          <w:szCs w:val="22"/>
        </w:rPr>
        <w:t xml:space="preserve">•      </w:t>
      </w:r>
      <w:r>
        <w:rPr>
          <w:sz w:val="22"/>
          <w:szCs w:val="22"/>
        </w:rPr>
        <w:t xml:space="preserve">Method A identifies a larger set of test cases than does method B. Notice that, for both methods, the set of test cases is completely contained within the set of specified behavior. Because </w:t>
      </w:r>
      <w:proofErr w:type="gramStart"/>
      <w:r>
        <w:rPr>
          <w:sz w:val="22"/>
          <w:szCs w:val="22"/>
        </w:rPr>
        <w:t>specification based</w:t>
      </w:r>
      <w:proofErr w:type="gramEnd"/>
      <w:r>
        <w:rPr>
          <w:sz w:val="22"/>
          <w:szCs w:val="22"/>
        </w:rPr>
        <w:t xml:space="preserve"> methods are based on the specified behavior</w:t>
      </w:r>
    </w:p>
    <w:p w14:paraId="4C05CE5B" w14:textId="77777777" w:rsidR="00A574F9" w:rsidRDefault="00A574F9">
      <w:pPr>
        <w:spacing w:before="1" w:line="260" w:lineRule="exact"/>
        <w:rPr>
          <w:sz w:val="26"/>
          <w:szCs w:val="26"/>
        </w:rPr>
      </w:pPr>
    </w:p>
    <w:p w14:paraId="15CA69C1" w14:textId="77777777" w:rsidR="00A574F9" w:rsidRDefault="00563A8E">
      <w:pPr>
        <w:ind w:left="283" w:right="7299"/>
        <w:jc w:val="both"/>
        <w:rPr>
          <w:sz w:val="25"/>
          <w:szCs w:val="25"/>
        </w:rPr>
      </w:pPr>
      <w:r>
        <w:rPr>
          <w:b/>
          <w:i/>
          <w:w w:val="99"/>
          <w:sz w:val="25"/>
          <w:szCs w:val="25"/>
        </w:rPr>
        <w:t>C</w:t>
      </w:r>
      <w:r>
        <w:rPr>
          <w:b/>
          <w:i/>
          <w:w w:val="99"/>
          <w:sz w:val="25"/>
          <w:szCs w:val="25"/>
        </w:rPr>
        <w:t>ode-Based</w:t>
      </w:r>
      <w:r>
        <w:rPr>
          <w:b/>
          <w:i/>
          <w:sz w:val="25"/>
          <w:szCs w:val="25"/>
        </w:rPr>
        <w:t xml:space="preserve"> </w:t>
      </w:r>
      <w:r>
        <w:rPr>
          <w:b/>
          <w:i/>
          <w:w w:val="99"/>
          <w:sz w:val="25"/>
          <w:szCs w:val="25"/>
        </w:rPr>
        <w:t>Testing</w:t>
      </w:r>
    </w:p>
    <w:p w14:paraId="1147CBC9" w14:textId="77777777" w:rsidR="00A574F9" w:rsidRDefault="00563A8E">
      <w:pPr>
        <w:spacing w:before="5"/>
        <w:ind w:left="120"/>
        <w:rPr>
          <w:sz w:val="22"/>
          <w:szCs w:val="22"/>
        </w:rPr>
      </w:pPr>
      <w:r>
        <w:rPr>
          <w:rFonts w:ascii="Verdana" w:eastAsia="Verdana" w:hAnsi="Verdana" w:cs="Verdana"/>
          <w:sz w:val="22"/>
          <w:szCs w:val="22"/>
        </w:rPr>
        <w:t xml:space="preserve">•   </w:t>
      </w:r>
      <w:r>
        <w:rPr>
          <w:sz w:val="22"/>
          <w:szCs w:val="22"/>
        </w:rPr>
        <w:t>Code-based testing is the other fundamental approach to test case identification.</w:t>
      </w:r>
    </w:p>
    <w:p w14:paraId="0A619A1E" w14:textId="77777777" w:rsidR="00A574F9" w:rsidRDefault="00563A8E">
      <w:pPr>
        <w:spacing w:before="5"/>
        <w:ind w:left="120"/>
        <w:rPr>
          <w:sz w:val="22"/>
          <w:szCs w:val="22"/>
        </w:rPr>
      </w:pPr>
      <w:r>
        <w:rPr>
          <w:rFonts w:ascii="Verdana" w:eastAsia="Verdana" w:hAnsi="Verdana" w:cs="Verdana"/>
          <w:sz w:val="22"/>
          <w:szCs w:val="22"/>
        </w:rPr>
        <w:t xml:space="preserve">•   </w:t>
      </w:r>
      <w:r>
        <w:rPr>
          <w:sz w:val="22"/>
          <w:szCs w:val="22"/>
        </w:rPr>
        <w:t>To contrast it with black box testing, it is sometimes called white box (or even clear box) testing.</w:t>
      </w:r>
    </w:p>
    <w:p w14:paraId="5D6217EF" w14:textId="77777777" w:rsidR="00A574F9" w:rsidRDefault="00563A8E">
      <w:pPr>
        <w:tabs>
          <w:tab w:val="left" w:pos="460"/>
        </w:tabs>
        <w:spacing w:before="24" w:line="240" w:lineRule="exact"/>
        <w:ind w:left="480" w:right="208"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the essential difference is that the </w:t>
      </w:r>
      <w:proofErr w:type="gramStart"/>
      <w:r>
        <w:rPr>
          <w:sz w:val="22"/>
          <w:szCs w:val="22"/>
        </w:rPr>
        <w:t>implementation(</w:t>
      </w:r>
      <w:proofErr w:type="gramEnd"/>
      <w:r>
        <w:rPr>
          <w:sz w:val="22"/>
          <w:szCs w:val="22"/>
        </w:rPr>
        <w:t>of the black box) is known and used to identify test cases.</w:t>
      </w:r>
    </w:p>
    <w:p w14:paraId="173D1E05" w14:textId="77777777" w:rsidR="00A574F9" w:rsidRDefault="00563A8E">
      <w:pPr>
        <w:tabs>
          <w:tab w:val="left" w:pos="460"/>
        </w:tabs>
        <w:spacing w:before="24" w:line="240" w:lineRule="exact"/>
        <w:ind w:left="480" w:right="204"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The ability to “see inside” the black box allows the tester to identify test cases on the basis of how the function is actually implemented.</w:t>
      </w:r>
    </w:p>
    <w:p w14:paraId="1EB55267" w14:textId="77777777" w:rsidR="00A574F9" w:rsidRDefault="00563A8E">
      <w:pPr>
        <w:spacing w:before="2"/>
        <w:ind w:left="120"/>
        <w:rPr>
          <w:sz w:val="22"/>
          <w:szCs w:val="22"/>
        </w:rPr>
      </w:pPr>
      <w:r>
        <w:rPr>
          <w:rFonts w:ascii="Verdana" w:eastAsia="Verdana" w:hAnsi="Verdana" w:cs="Verdana"/>
          <w:sz w:val="22"/>
          <w:szCs w:val="22"/>
        </w:rPr>
        <w:t>•</w:t>
      </w:r>
      <w:r>
        <w:rPr>
          <w:rFonts w:ascii="Verdana" w:eastAsia="Verdana" w:hAnsi="Verdana" w:cs="Verdana"/>
          <w:sz w:val="22"/>
          <w:szCs w:val="22"/>
        </w:rPr>
        <w:t xml:space="preserve">   </w:t>
      </w:r>
      <w:r>
        <w:rPr>
          <w:sz w:val="22"/>
          <w:szCs w:val="22"/>
        </w:rPr>
        <w:t>Code-based testing and use lends itself to the definition of test coverage metrics.</w:t>
      </w:r>
    </w:p>
    <w:p w14:paraId="2D26EFD1" w14:textId="77777777" w:rsidR="00A574F9" w:rsidRDefault="00563A8E">
      <w:pPr>
        <w:tabs>
          <w:tab w:val="left" w:pos="460"/>
        </w:tabs>
        <w:spacing w:before="24" w:line="240" w:lineRule="exact"/>
        <w:ind w:left="480" w:right="393"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Test coverage metrics provide a way to explicitly state the extent to which a software item has been tested, and this in turn makes testing management more meaningful.</w:t>
      </w:r>
    </w:p>
    <w:p w14:paraId="49CAF9D2" w14:textId="77777777" w:rsidR="00A574F9" w:rsidRDefault="00A574F9">
      <w:pPr>
        <w:spacing w:before="10" w:line="100" w:lineRule="exact"/>
        <w:rPr>
          <w:sz w:val="11"/>
          <w:szCs w:val="11"/>
        </w:rPr>
      </w:pPr>
    </w:p>
    <w:p w14:paraId="0ADEBF6A" w14:textId="77777777" w:rsidR="00A574F9" w:rsidRDefault="00A574F9">
      <w:pPr>
        <w:spacing w:line="200" w:lineRule="exact"/>
      </w:pPr>
    </w:p>
    <w:p w14:paraId="1E61FBFC" w14:textId="77777777" w:rsidR="00A574F9" w:rsidRDefault="00A574F9">
      <w:pPr>
        <w:spacing w:line="200" w:lineRule="exact"/>
      </w:pPr>
    </w:p>
    <w:p w14:paraId="300CA80C" w14:textId="77777777" w:rsidR="00A574F9" w:rsidRDefault="00563A8E">
      <w:pPr>
        <w:ind w:left="2179"/>
        <w:rPr>
          <w:sz w:val="24"/>
          <w:szCs w:val="24"/>
        </w:rPr>
      </w:pPr>
      <w:r>
        <w:rPr>
          <w:b/>
          <w:sz w:val="24"/>
          <w:szCs w:val="24"/>
        </w:rPr>
        <w:t>Comparing code-based test case identification methods.</w:t>
      </w:r>
    </w:p>
    <w:p w14:paraId="7097A25B" w14:textId="77777777" w:rsidR="00A574F9" w:rsidRDefault="00563A8E">
      <w:pPr>
        <w:spacing w:before="4"/>
        <w:ind w:left="2078"/>
      </w:pPr>
      <w:r>
        <w:pict w14:anchorId="314E8043">
          <v:shape id="_x0000_i1033" type="#_x0000_t75" style="width:295.8pt;height:100.8pt">
            <v:imagedata r:id="rId22" o:title=""/>
          </v:shape>
        </w:pict>
      </w:r>
    </w:p>
    <w:p w14:paraId="043C80A3" w14:textId="77777777" w:rsidR="00A574F9" w:rsidRDefault="00563A8E">
      <w:pPr>
        <w:spacing w:before="4"/>
        <w:ind w:left="120"/>
        <w:rPr>
          <w:sz w:val="22"/>
          <w:szCs w:val="22"/>
        </w:rPr>
      </w:pPr>
      <w:r>
        <w:rPr>
          <w:rFonts w:ascii="Verdana" w:eastAsia="Verdana" w:hAnsi="Verdana" w:cs="Verdana"/>
          <w:sz w:val="22"/>
          <w:szCs w:val="22"/>
        </w:rPr>
        <w:t xml:space="preserve">•   </w:t>
      </w:r>
      <w:r>
        <w:rPr>
          <w:sz w:val="22"/>
          <w:szCs w:val="22"/>
        </w:rPr>
        <w:t>Method A identifies a larger set of test cases than does method B.</w:t>
      </w:r>
    </w:p>
    <w:p w14:paraId="201F9F32" w14:textId="77777777" w:rsidR="00A574F9" w:rsidRDefault="00563A8E">
      <w:pPr>
        <w:spacing w:before="8"/>
        <w:ind w:left="120"/>
        <w:rPr>
          <w:sz w:val="22"/>
          <w:szCs w:val="22"/>
        </w:rPr>
      </w:pPr>
      <w:r>
        <w:rPr>
          <w:rFonts w:ascii="Verdana" w:eastAsia="Verdana" w:hAnsi="Verdana" w:cs="Verdana"/>
          <w:sz w:val="22"/>
          <w:szCs w:val="22"/>
        </w:rPr>
        <w:t xml:space="preserve">•   </w:t>
      </w:r>
      <w:r>
        <w:rPr>
          <w:sz w:val="22"/>
          <w:szCs w:val="22"/>
        </w:rPr>
        <w:t>For both methods, the set of test cases is completely contained within the set of programmed behavior.</w:t>
      </w:r>
    </w:p>
    <w:p w14:paraId="782AFA8E" w14:textId="77777777" w:rsidR="00A574F9" w:rsidRDefault="00563A8E">
      <w:pPr>
        <w:spacing w:before="3" w:line="240" w:lineRule="exact"/>
        <w:ind w:left="480" w:right="106"/>
        <w:rPr>
          <w:sz w:val="22"/>
          <w:szCs w:val="22"/>
        </w:rPr>
      </w:pPr>
      <w:r>
        <w:rPr>
          <w:sz w:val="22"/>
          <w:szCs w:val="22"/>
        </w:rPr>
        <w:t xml:space="preserve">Because code-based methods are based on the program, it is hard to imagine these methods identifying behaviors that are </w:t>
      </w:r>
      <w:proofErr w:type="gramStart"/>
      <w:r>
        <w:rPr>
          <w:sz w:val="22"/>
          <w:szCs w:val="22"/>
        </w:rPr>
        <w:t>not  programmed</w:t>
      </w:r>
      <w:proofErr w:type="gramEnd"/>
      <w:r>
        <w:rPr>
          <w:sz w:val="22"/>
          <w:szCs w:val="22"/>
        </w:rPr>
        <w:t>.</w:t>
      </w:r>
    </w:p>
    <w:p w14:paraId="23DB1F09" w14:textId="77777777" w:rsidR="00A574F9" w:rsidRDefault="00563A8E">
      <w:pPr>
        <w:tabs>
          <w:tab w:val="left" w:pos="460"/>
        </w:tabs>
        <w:spacing w:before="2"/>
        <w:ind w:left="480" w:right="175" w:hanging="360"/>
        <w:rPr>
          <w:sz w:val="22"/>
          <w:szCs w:val="22"/>
        </w:rPr>
        <w:sectPr w:rsidR="00A574F9">
          <w:pgSz w:w="12240" w:h="15840"/>
          <w:pgMar w:top="500" w:right="1280" w:bottom="280" w:left="1280" w:header="0" w:footer="1193" w:gutter="0"/>
          <w:cols w:space="720"/>
        </w:sectPr>
      </w:pPr>
      <w:r>
        <w:pict w14:anchorId="2B9B4A55">
          <v:group id="_x0000_s1105" style="position:absolute;left:0;text-align:left;margin-left:67pt;margin-top:91.75pt;width:478pt;height:4.55pt;z-index:-1236;mso-position-horizontal-relative:page" coordorigin="1340,1835" coordsize="9560,91">
            <v:shape id="_x0000_s1107" style="position:absolute;left:1371;top:1866;width:9498;height:0" coordorigin="1371,1866" coordsize="9498,0" path="m1371,1866r9498,e" filled="f" strokecolor="#612322" strokeweight="3.1pt">
              <v:path arrowok="t"/>
            </v:shape>
            <v:shape id="_x0000_s1106" style="position:absolute;left:1371;top:1918;width:9498;height:0" coordorigin="1371,1918" coordsize="9498,0" path="m1371,1918r9498,e" filled="f" strokecolor="#612322" strokeweight=".82pt">
              <v:path arrowok="t"/>
            </v:shape>
            <w10:wrap anchorx="page"/>
          </v:group>
        </w:pict>
      </w:r>
      <w:r>
        <w:rPr>
          <w:rFonts w:ascii="Verdana" w:eastAsia="Verdana" w:hAnsi="Verdana" w:cs="Verdana"/>
          <w:sz w:val="22"/>
          <w:szCs w:val="22"/>
        </w:rPr>
        <w:t>•</w:t>
      </w:r>
      <w:r>
        <w:rPr>
          <w:rFonts w:ascii="Verdana" w:eastAsia="Verdana" w:hAnsi="Verdana" w:cs="Verdana"/>
          <w:sz w:val="22"/>
          <w:szCs w:val="22"/>
        </w:rPr>
        <w:tab/>
      </w:r>
      <w:r>
        <w:rPr>
          <w:sz w:val="22"/>
          <w:szCs w:val="22"/>
        </w:rPr>
        <w:t>It is easy to imagine, however, that a set of code-based test cases is relatively small with respect to the full set of programmed behaviors</w:t>
      </w:r>
    </w:p>
    <w:p w14:paraId="28426314" w14:textId="77777777" w:rsidR="00A574F9" w:rsidRDefault="00A574F9">
      <w:pPr>
        <w:spacing w:before="8" w:line="100" w:lineRule="exact"/>
        <w:rPr>
          <w:sz w:val="10"/>
          <w:szCs w:val="10"/>
        </w:rPr>
      </w:pPr>
    </w:p>
    <w:p w14:paraId="15DFC2B2" w14:textId="77777777" w:rsidR="00A574F9" w:rsidRDefault="00563A8E">
      <w:pPr>
        <w:ind w:left="1900"/>
      </w:pPr>
      <w:r>
        <w:pict w14:anchorId="7F7F56FF">
          <v:shape id="_x0000_i1034" type="#_x0000_t75" style="width:319.2pt;height:114.6pt">
            <v:imagedata r:id="rId23" o:title=""/>
          </v:shape>
        </w:pict>
      </w:r>
    </w:p>
    <w:p w14:paraId="443CE4A1" w14:textId="77777777" w:rsidR="00A574F9" w:rsidRDefault="00563A8E">
      <w:pPr>
        <w:tabs>
          <w:tab w:val="left" w:pos="600"/>
        </w:tabs>
        <w:spacing w:before="25" w:line="240" w:lineRule="exact"/>
        <w:ind w:left="607" w:right="262"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Specification-based testing uses only the specification to identify test cases, while code-based testing us</w:t>
      </w:r>
      <w:r>
        <w:rPr>
          <w:sz w:val="22"/>
          <w:szCs w:val="22"/>
        </w:rPr>
        <w:t>es the program source code (implementation) as the basis of test case identification.</w:t>
      </w:r>
    </w:p>
    <w:p w14:paraId="6F1BD6A4" w14:textId="77777777" w:rsidR="00A574F9" w:rsidRDefault="00563A8E">
      <w:pPr>
        <w:spacing w:before="2"/>
        <w:ind w:left="247"/>
        <w:rPr>
          <w:sz w:val="22"/>
          <w:szCs w:val="22"/>
        </w:rPr>
      </w:pPr>
      <w:r>
        <w:rPr>
          <w:rFonts w:ascii="Verdana" w:eastAsia="Verdana" w:hAnsi="Verdana" w:cs="Verdana"/>
          <w:sz w:val="22"/>
          <w:szCs w:val="22"/>
        </w:rPr>
        <w:t xml:space="preserve">•   </w:t>
      </w:r>
      <w:r>
        <w:rPr>
          <w:sz w:val="22"/>
          <w:szCs w:val="22"/>
        </w:rPr>
        <w:t>Neither approach by itself is sufficient.</w:t>
      </w:r>
    </w:p>
    <w:p w14:paraId="1A064FD6" w14:textId="77777777" w:rsidR="00A574F9" w:rsidRDefault="00563A8E">
      <w:pPr>
        <w:tabs>
          <w:tab w:val="left" w:pos="600"/>
        </w:tabs>
        <w:spacing w:before="5"/>
        <w:ind w:left="607" w:right="229"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Consider program behaviors: if all specified behaviors have not been implemented, code-based test cases will never be able</w:t>
      </w:r>
      <w:r>
        <w:rPr>
          <w:sz w:val="22"/>
          <w:szCs w:val="22"/>
        </w:rPr>
        <w:t xml:space="preserve"> to recognize this. Conversely, if the program implements behaviors that have not been specified, this will never be revealed by specification-based test cases. (A Trojan horse is a good example of such unspecified behavior.)</w:t>
      </w:r>
    </w:p>
    <w:p w14:paraId="7F317AC3" w14:textId="77777777" w:rsidR="00A574F9" w:rsidRDefault="00A574F9">
      <w:pPr>
        <w:spacing w:before="7" w:line="260" w:lineRule="exact"/>
        <w:rPr>
          <w:sz w:val="26"/>
          <w:szCs w:val="26"/>
        </w:rPr>
      </w:pPr>
    </w:p>
    <w:p w14:paraId="283F899F" w14:textId="77777777" w:rsidR="00A574F9" w:rsidRDefault="00563A8E">
      <w:pPr>
        <w:ind w:left="3405" w:right="3409"/>
        <w:jc w:val="center"/>
        <w:rPr>
          <w:sz w:val="26"/>
          <w:szCs w:val="26"/>
        </w:rPr>
      </w:pPr>
      <w:r>
        <w:rPr>
          <w:b/>
          <w:w w:val="99"/>
          <w:sz w:val="26"/>
          <w:szCs w:val="26"/>
        </w:rPr>
        <w:t>Test-generation</w:t>
      </w:r>
      <w:r>
        <w:rPr>
          <w:b/>
          <w:sz w:val="26"/>
          <w:szCs w:val="26"/>
        </w:rPr>
        <w:t xml:space="preserve"> </w:t>
      </w:r>
      <w:r>
        <w:rPr>
          <w:b/>
          <w:w w:val="99"/>
          <w:sz w:val="26"/>
          <w:szCs w:val="26"/>
        </w:rPr>
        <w:t>Strategies</w:t>
      </w:r>
    </w:p>
    <w:p w14:paraId="288F5920" w14:textId="77777777" w:rsidR="00A574F9" w:rsidRDefault="00563A8E">
      <w:pPr>
        <w:spacing w:before="3"/>
        <w:ind w:left="180"/>
        <w:rPr>
          <w:sz w:val="22"/>
          <w:szCs w:val="22"/>
        </w:rPr>
      </w:pPr>
      <w:r>
        <w:rPr>
          <w:rFonts w:ascii="Verdana" w:eastAsia="Verdana" w:hAnsi="Verdana" w:cs="Verdana"/>
          <w:sz w:val="22"/>
          <w:szCs w:val="22"/>
        </w:rPr>
        <w:t xml:space="preserve">• </w:t>
      </w:r>
      <w:r>
        <w:rPr>
          <w:rFonts w:ascii="Verdana" w:eastAsia="Verdana" w:hAnsi="Verdana" w:cs="Verdana"/>
          <w:sz w:val="22"/>
          <w:szCs w:val="22"/>
        </w:rPr>
        <w:t xml:space="preserve">  </w:t>
      </w:r>
      <w:r>
        <w:rPr>
          <w:sz w:val="22"/>
          <w:szCs w:val="22"/>
        </w:rPr>
        <w:t>Key Task in any software Test activity is generation of test cases. How to generate Test cases?</w:t>
      </w:r>
    </w:p>
    <w:p w14:paraId="1E5AFB97" w14:textId="77777777" w:rsidR="00A574F9" w:rsidRDefault="00563A8E">
      <w:pPr>
        <w:tabs>
          <w:tab w:val="left" w:pos="520"/>
        </w:tabs>
        <w:spacing w:before="24" w:line="240" w:lineRule="exact"/>
        <w:ind w:left="540" w:right="149" w:hanging="360"/>
        <w:jc w:val="both"/>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Any form of test generation uses a source document. In the most informal of test methods, the source </w:t>
      </w:r>
      <w:proofErr w:type="gramStart"/>
      <w:r>
        <w:rPr>
          <w:sz w:val="22"/>
          <w:szCs w:val="22"/>
        </w:rPr>
        <w:t>document  resides</w:t>
      </w:r>
      <w:proofErr w:type="gramEnd"/>
      <w:r>
        <w:rPr>
          <w:sz w:val="22"/>
          <w:szCs w:val="22"/>
        </w:rPr>
        <w:t xml:space="preserve">  in  the  mind  of  the  tester  who </w:t>
      </w:r>
      <w:r>
        <w:rPr>
          <w:sz w:val="22"/>
          <w:szCs w:val="22"/>
        </w:rPr>
        <w:t xml:space="preserve"> generates  tests  based  on  a  knowledge  of  the requirements.</w:t>
      </w:r>
    </w:p>
    <w:p w14:paraId="237296F7" w14:textId="77777777" w:rsidR="00A574F9" w:rsidRDefault="00563A8E">
      <w:pPr>
        <w:tabs>
          <w:tab w:val="left" w:pos="520"/>
        </w:tabs>
        <w:spacing w:before="24" w:line="240" w:lineRule="exact"/>
        <w:ind w:left="540" w:right="149"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The  tests</w:t>
      </w:r>
      <w:proofErr w:type="gramEnd"/>
      <w:r>
        <w:rPr>
          <w:sz w:val="22"/>
          <w:szCs w:val="22"/>
        </w:rPr>
        <w:t xml:space="preserve">  are  generated  using  a  mix  of  formal  and  informal  methods  either  directly  from  the requirements document serving as the source.</w:t>
      </w:r>
    </w:p>
    <w:p w14:paraId="7E1643AA" w14:textId="77777777" w:rsidR="00A574F9" w:rsidRDefault="00563A8E">
      <w:pPr>
        <w:tabs>
          <w:tab w:val="left" w:pos="520"/>
        </w:tabs>
        <w:spacing w:before="21" w:line="240" w:lineRule="exact"/>
        <w:ind w:left="540" w:right="150"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In  more</w:t>
      </w:r>
      <w:proofErr w:type="gramEnd"/>
      <w:r>
        <w:rPr>
          <w:sz w:val="22"/>
          <w:szCs w:val="22"/>
        </w:rPr>
        <w:t xml:space="preserve">  advanced  test  processes,  requirements  serve  as  a  source  for  the  development  of  f</w:t>
      </w:r>
      <w:r>
        <w:rPr>
          <w:sz w:val="22"/>
          <w:szCs w:val="22"/>
        </w:rPr>
        <w:t>ormal models.</w:t>
      </w:r>
    </w:p>
    <w:p w14:paraId="372ECAF7" w14:textId="77777777" w:rsidR="00A574F9" w:rsidRDefault="00563A8E">
      <w:pPr>
        <w:spacing w:before="4"/>
        <w:ind w:left="180"/>
        <w:rPr>
          <w:sz w:val="22"/>
          <w:szCs w:val="22"/>
        </w:rPr>
      </w:pPr>
      <w:r>
        <w:rPr>
          <w:rFonts w:ascii="Verdana" w:eastAsia="Verdana" w:hAnsi="Verdana" w:cs="Verdana"/>
          <w:sz w:val="22"/>
          <w:szCs w:val="22"/>
        </w:rPr>
        <w:t xml:space="preserve">•   </w:t>
      </w:r>
      <w:r>
        <w:rPr>
          <w:sz w:val="22"/>
          <w:szCs w:val="22"/>
        </w:rPr>
        <w:t>Several strategies are there for test case generation</w:t>
      </w:r>
    </w:p>
    <w:p w14:paraId="192D4976" w14:textId="77777777" w:rsidR="00A574F9" w:rsidRDefault="00563A8E">
      <w:pPr>
        <w:tabs>
          <w:tab w:val="left" w:pos="520"/>
        </w:tabs>
        <w:spacing w:before="24" w:line="240" w:lineRule="exact"/>
        <w:ind w:left="540" w:right="149"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In  the</w:t>
      </w:r>
      <w:proofErr w:type="gramEnd"/>
      <w:r>
        <w:rPr>
          <w:sz w:val="22"/>
          <w:szCs w:val="22"/>
        </w:rPr>
        <w:t xml:space="preserve">  figure,  top  row  captures  techniques  that  are  applied  directly  to  the  requirements.  </w:t>
      </w:r>
      <w:proofErr w:type="gramStart"/>
      <w:r>
        <w:rPr>
          <w:sz w:val="22"/>
          <w:szCs w:val="22"/>
        </w:rPr>
        <w:t>These  are</w:t>
      </w:r>
      <w:proofErr w:type="gramEnd"/>
      <w:r>
        <w:rPr>
          <w:sz w:val="22"/>
          <w:szCs w:val="22"/>
        </w:rPr>
        <w:t xml:space="preserve"> informal techniques that assign values to input variables without t</w:t>
      </w:r>
      <w:r>
        <w:rPr>
          <w:sz w:val="22"/>
          <w:szCs w:val="22"/>
        </w:rPr>
        <w:t>he use of formal methods.</w:t>
      </w:r>
    </w:p>
    <w:p w14:paraId="796804A3" w14:textId="77777777" w:rsidR="00A574F9" w:rsidRDefault="00563A8E">
      <w:pPr>
        <w:tabs>
          <w:tab w:val="left" w:pos="520"/>
        </w:tabs>
        <w:spacing w:before="22" w:line="240" w:lineRule="exact"/>
        <w:ind w:left="540" w:right="148"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These  techniques</w:t>
      </w:r>
      <w:proofErr w:type="gramEnd"/>
      <w:r>
        <w:rPr>
          <w:sz w:val="22"/>
          <w:szCs w:val="22"/>
        </w:rPr>
        <w:t xml:space="preserve">  identify  input  variables  and  use  formal  techniques  for  test  generation  and  cause effect graphing.</w:t>
      </w:r>
    </w:p>
    <w:p w14:paraId="2686DA13" w14:textId="77777777" w:rsidR="00A574F9" w:rsidRDefault="00563A8E">
      <w:pPr>
        <w:spacing w:before="4"/>
        <w:ind w:left="180"/>
        <w:rPr>
          <w:sz w:val="22"/>
          <w:szCs w:val="22"/>
        </w:rPr>
      </w:pPr>
      <w:r>
        <w:rPr>
          <w:rFonts w:ascii="Verdana" w:eastAsia="Verdana" w:hAnsi="Verdana" w:cs="Verdana"/>
          <w:sz w:val="22"/>
          <w:szCs w:val="22"/>
        </w:rPr>
        <w:t xml:space="preserve">•   </w:t>
      </w:r>
      <w:r>
        <w:rPr>
          <w:sz w:val="22"/>
          <w:szCs w:val="22"/>
        </w:rPr>
        <w:t xml:space="preserve">Another way is use of </w:t>
      </w:r>
      <w:proofErr w:type="gramStart"/>
      <w:r>
        <w:rPr>
          <w:sz w:val="22"/>
          <w:szCs w:val="22"/>
        </w:rPr>
        <w:t>model based</w:t>
      </w:r>
      <w:proofErr w:type="gramEnd"/>
      <w:r>
        <w:rPr>
          <w:sz w:val="22"/>
          <w:szCs w:val="22"/>
        </w:rPr>
        <w:t xml:space="preserve"> testing</w:t>
      </w:r>
    </w:p>
    <w:p w14:paraId="1E68E44B" w14:textId="77777777" w:rsidR="00A574F9" w:rsidRDefault="00563A8E">
      <w:pPr>
        <w:tabs>
          <w:tab w:val="left" w:pos="520"/>
        </w:tabs>
        <w:spacing w:before="24" w:line="240" w:lineRule="exact"/>
        <w:ind w:left="540" w:right="148"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They  need</w:t>
      </w:r>
      <w:proofErr w:type="gramEnd"/>
      <w:r>
        <w:rPr>
          <w:sz w:val="22"/>
          <w:szCs w:val="22"/>
        </w:rPr>
        <w:t xml:space="preserve">  subset  of  requirements  to  be  modeled  using  a  formal  notation  which  is  called  as specification.</w:t>
      </w:r>
    </w:p>
    <w:p w14:paraId="390ADF79" w14:textId="77777777" w:rsidR="00A574F9" w:rsidRDefault="00563A8E">
      <w:pPr>
        <w:tabs>
          <w:tab w:val="left" w:pos="520"/>
        </w:tabs>
        <w:spacing w:before="21" w:line="240" w:lineRule="exact"/>
        <w:ind w:left="540" w:right="146"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The  tests</w:t>
      </w:r>
      <w:proofErr w:type="gramEnd"/>
      <w:r>
        <w:rPr>
          <w:sz w:val="22"/>
          <w:szCs w:val="22"/>
        </w:rPr>
        <w:t xml:space="preserve">  are  generated  from  specification  using  FSMs,  </w:t>
      </w:r>
      <w:proofErr w:type="spellStart"/>
      <w:r>
        <w:rPr>
          <w:sz w:val="22"/>
          <w:szCs w:val="22"/>
        </w:rPr>
        <w:t>Statecharts</w:t>
      </w:r>
      <w:proofErr w:type="spellEnd"/>
      <w:r>
        <w:rPr>
          <w:sz w:val="22"/>
          <w:szCs w:val="22"/>
        </w:rPr>
        <w:t>,  Petri  Nets  and  Timed  I/O Automata notations for model</w:t>
      </w:r>
      <w:r>
        <w:rPr>
          <w:sz w:val="22"/>
          <w:szCs w:val="22"/>
        </w:rPr>
        <w:t>ing.</w:t>
      </w:r>
    </w:p>
    <w:p w14:paraId="712BF0B5" w14:textId="77777777" w:rsidR="00A574F9" w:rsidRDefault="00563A8E">
      <w:pPr>
        <w:tabs>
          <w:tab w:val="left" w:pos="520"/>
        </w:tabs>
        <w:spacing w:before="24" w:line="240" w:lineRule="exact"/>
        <w:ind w:left="540" w:right="148"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Unified modeling language can also </w:t>
      </w:r>
      <w:proofErr w:type="spellStart"/>
      <w:r>
        <w:rPr>
          <w:sz w:val="22"/>
          <w:szCs w:val="22"/>
        </w:rPr>
        <w:t>used</w:t>
      </w:r>
      <w:proofErr w:type="spellEnd"/>
      <w:r>
        <w:rPr>
          <w:sz w:val="22"/>
          <w:szCs w:val="22"/>
        </w:rPr>
        <w:t xml:space="preserve"> for modeling the requirements into proper specification for test case generation.</w:t>
      </w:r>
    </w:p>
    <w:p w14:paraId="3DBE4218" w14:textId="77777777" w:rsidR="00A574F9" w:rsidRDefault="00563A8E">
      <w:pPr>
        <w:tabs>
          <w:tab w:val="left" w:pos="580"/>
        </w:tabs>
        <w:spacing w:before="21" w:line="240" w:lineRule="exact"/>
        <w:ind w:left="540" w:right="145" w:hanging="360"/>
        <w:rPr>
          <w:sz w:val="22"/>
          <w:szCs w:val="22"/>
        </w:rPr>
        <w:sectPr w:rsidR="00A574F9">
          <w:pgSz w:w="12240" w:h="15840"/>
          <w:pgMar w:top="460" w:right="1220" w:bottom="280" w:left="1220" w:header="0" w:footer="1193" w:gutter="0"/>
          <w:cols w:space="720"/>
        </w:sectPr>
      </w:pPr>
      <w:r>
        <w:rPr>
          <w:rFonts w:ascii="Verdana" w:eastAsia="Verdana" w:hAnsi="Verdana" w:cs="Verdana"/>
          <w:sz w:val="22"/>
          <w:szCs w:val="22"/>
        </w:rPr>
        <w:t>•</w:t>
      </w:r>
      <w:r>
        <w:rPr>
          <w:rFonts w:ascii="Verdana" w:eastAsia="Verdana" w:hAnsi="Verdana" w:cs="Verdana"/>
          <w:sz w:val="22"/>
          <w:szCs w:val="22"/>
        </w:rPr>
        <w:tab/>
      </w:r>
      <w:r>
        <w:rPr>
          <w:rFonts w:ascii="Verdana" w:eastAsia="Verdana" w:hAnsi="Verdana" w:cs="Verdana"/>
          <w:sz w:val="22"/>
          <w:szCs w:val="22"/>
        </w:rPr>
        <w:tab/>
      </w:r>
      <w:proofErr w:type="gramStart"/>
      <w:r>
        <w:rPr>
          <w:sz w:val="22"/>
          <w:szCs w:val="22"/>
        </w:rPr>
        <w:t>Model  can</w:t>
      </w:r>
      <w:proofErr w:type="gramEnd"/>
      <w:r>
        <w:rPr>
          <w:sz w:val="22"/>
          <w:szCs w:val="22"/>
        </w:rPr>
        <w:t xml:space="preserve">  also  be  built  using  predicate  Logic  and  algebraic  languages.  </w:t>
      </w:r>
      <w:proofErr w:type="gramStart"/>
      <w:r>
        <w:rPr>
          <w:sz w:val="22"/>
          <w:szCs w:val="22"/>
        </w:rPr>
        <w:t>Each  model</w:t>
      </w:r>
      <w:proofErr w:type="gramEnd"/>
      <w:r>
        <w:rPr>
          <w:sz w:val="22"/>
          <w:szCs w:val="22"/>
        </w:rPr>
        <w:t xml:space="preserve">  has  its  own st</w:t>
      </w:r>
      <w:r>
        <w:rPr>
          <w:sz w:val="22"/>
          <w:szCs w:val="22"/>
        </w:rPr>
        <w:t>rengths and weaknesses</w:t>
      </w:r>
    </w:p>
    <w:p w14:paraId="46FA73C0" w14:textId="77777777" w:rsidR="00A574F9" w:rsidRDefault="00A574F9">
      <w:pPr>
        <w:spacing w:before="8" w:line="100" w:lineRule="exact"/>
        <w:rPr>
          <w:sz w:val="10"/>
          <w:szCs w:val="10"/>
        </w:rPr>
      </w:pPr>
    </w:p>
    <w:p w14:paraId="11376F35" w14:textId="77777777" w:rsidR="00A574F9" w:rsidRDefault="00563A8E">
      <w:pPr>
        <w:ind w:left="1981"/>
      </w:pPr>
      <w:r>
        <w:pict w14:anchorId="533976B6">
          <v:shape id="_x0000_i1035" type="#_x0000_t75" style="width:300.6pt;height:268.8pt">
            <v:imagedata r:id="rId24" o:title=""/>
          </v:shape>
        </w:pict>
      </w:r>
    </w:p>
    <w:p w14:paraId="16B211A8" w14:textId="77777777" w:rsidR="00A574F9" w:rsidRDefault="00563A8E">
      <w:pPr>
        <w:spacing w:before="4"/>
        <w:ind w:left="180"/>
        <w:rPr>
          <w:sz w:val="22"/>
          <w:szCs w:val="22"/>
        </w:rPr>
      </w:pPr>
      <w:r>
        <w:rPr>
          <w:rFonts w:ascii="Verdana" w:eastAsia="Verdana" w:hAnsi="Verdana" w:cs="Verdana"/>
          <w:sz w:val="22"/>
          <w:szCs w:val="22"/>
        </w:rPr>
        <w:t xml:space="preserve">•   </w:t>
      </w:r>
      <w:r>
        <w:rPr>
          <w:sz w:val="22"/>
          <w:szCs w:val="22"/>
        </w:rPr>
        <w:t>Code based Test case generation techniques are also available.</w:t>
      </w:r>
    </w:p>
    <w:p w14:paraId="485C25DC" w14:textId="77777777" w:rsidR="00A574F9" w:rsidRDefault="00563A8E">
      <w:pPr>
        <w:spacing w:before="5"/>
        <w:ind w:left="180"/>
        <w:rPr>
          <w:sz w:val="22"/>
          <w:szCs w:val="22"/>
        </w:rPr>
      </w:pPr>
      <w:r>
        <w:rPr>
          <w:rFonts w:ascii="Verdana" w:eastAsia="Verdana" w:hAnsi="Verdana" w:cs="Verdana"/>
          <w:sz w:val="22"/>
          <w:szCs w:val="22"/>
        </w:rPr>
        <w:t xml:space="preserve">•   </w:t>
      </w:r>
      <w:r>
        <w:rPr>
          <w:sz w:val="22"/>
          <w:szCs w:val="22"/>
        </w:rPr>
        <w:t>Existing tests can be enhanced based on adequacy criteria using code test case generation techniques.</w:t>
      </w:r>
    </w:p>
    <w:p w14:paraId="12253BDF" w14:textId="77777777" w:rsidR="00A574F9" w:rsidRDefault="00563A8E">
      <w:pPr>
        <w:tabs>
          <w:tab w:val="left" w:pos="520"/>
        </w:tabs>
        <w:spacing w:before="5"/>
        <w:ind w:left="540" w:right="143"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Code based techniques can be used generate tests, or modify existing ones, to generate new tests that force a condition to evaluate to true or false.</w:t>
      </w:r>
    </w:p>
    <w:p w14:paraId="39769069" w14:textId="77777777" w:rsidR="00A574F9" w:rsidRDefault="00563A8E">
      <w:pPr>
        <w:spacing w:before="3"/>
        <w:ind w:left="180"/>
        <w:rPr>
          <w:sz w:val="22"/>
          <w:szCs w:val="22"/>
        </w:rPr>
      </w:pPr>
      <w:r>
        <w:rPr>
          <w:rFonts w:ascii="Verdana" w:eastAsia="Verdana" w:hAnsi="Verdana" w:cs="Verdana"/>
          <w:sz w:val="22"/>
          <w:szCs w:val="22"/>
        </w:rPr>
        <w:t xml:space="preserve">• </w:t>
      </w:r>
      <w:r>
        <w:rPr>
          <w:rFonts w:ascii="Verdana" w:eastAsia="Verdana" w:hAnsi="Verdana" w:cs="Verdana"/>
          <w:sz w:val="22"/>
          <w:szCs w:val="22"/>
        </w:rPr>
        <w:t xml:space="preserve">  </w:t>
      </w:r>
      <w:r>
        <w:rPr>
          <w:sz w:val="22"/>
          <w:szCs w:val="22"/>
        </w:rPr>
        <w:t>Two techniques: Program mutation and control flow coverage techniques</w:t>
      </w:r>
    </w:p>
    <w:p w14:paraId="148EE10B" w14:textId="77777777" w:rsidR="00A574F9" w:rsidRDefault="00563A8E">
      <w:pPr>
        <w:tabs>
          <w:tab w:val="left" w:pos="520"/>
        </w:tabs>
        <w:spacing w:before="24" w:line="240" w:lineRule="exact"/>
        <w:ind w:left="540" w:right="145"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Code based test case generation used during regression testing when they need to reduce the size of the test suite or prioritize tests against which regression test is to be performe</w:t>
      </w:r>
      <w:r>
        <w:rPr>
          <w:sz w:val="22"/>
          <w:szCs w:val="22"/>
        </w:rPr>
        <w:t>d.</w:t>
      </w:r>
    </w:p>
    <w:p w14:paraId="485C0EC1" w14:textId="77777777" w:rsidR="00A574F9" w:rsidRDefault="00A574F9">
      <w:pPr>
        <w:spacing w:before="4" w:line="260" w:lineRule="exact"/>
        <w:rPr>
          <w:sz w:val="26"/>
          <w:szCs w:val="26"/>
        </w:rPr>
      </w:pPr>
    </w:p>
    <w:p w14:paraId="0EAEDEF4" w14:textId="77777777" w:rsidR="00A574F9" w:rsidRDefault="00563A8E">
      <w:pPr>
        <w:ind w:left="4300" w:right="3943"/>
        <w:jc w:val="center"/>
        <w:rPr>
          <w:sz w:val="26"/>
          <w:szCs w:val="26"/>
        </w:rPr>
      </w:pPr>
      <w:r>
        <w:rPr>
          <w:b/>
          <w:w w:val="99"/>
          <w:sz w:val="26"/>
          <w:szCs w:val="26"/>
        </w:rPr>
        <w:t>Test</w:t>
      </w:r>
      <w:r>
        <w:rPr>
          <w:b/>
          <w:sz w:val="26"/>
          <w:szCs w:val="26"/>
        </w:rPr>
        <w:t xml:space="preserve"> </w:t>
      </w:r>
      <w:r>
        <w:rPr>
          <w:b/>
          <w:w w:val="99"/>
          <w:sz w:val="26"/>
          <w:szCs w:val="26"/>
        </w:rPr>
        <w:t>Metrics:</w:t>
      </w:r>
    </w:p>
    <w:p w14:paraId="65ABEC23" w14:textId="77777777" w:rsidR="00A574F9" w:rsidRDefault="00563A8E">
      <w:pPr>
        <w:tabs>
          <w:tab w:val="left" w:pos="520"/>
        </w:tabs>
        <w:spacing w:before="23" w:line="240" w:lineRule="exact"/>
        <w:ind w:left="540" w:right="687"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Quantitative measurement determining the extent to which a software process, product or project possesses a certain attribute (used for tracking purposes)</w:t>
      </w:r>
    </w:p>
    <w:p w14:paraId="0F8EEF15" w14:textId="77777777" w:rsidR="00A574F9" w:rsidRDefault="00563A8E">
      <w:pPr>
        <w:spacing w:before="2"/>
        <w:ind w:left="180"/>
        <w:rPr>
          <w:sz w:val="22"/>
          <w:szCs w:val="22"/>
        </w:rPr>
      </w:pPr>
      <w:r>
        <w:rPr>
          <w:rFonts w:ascii="Verdana" w:eastAsia="Verdana" w:hAnsi="Verdana" w:cs="Verdana"/>
          <w:sz w:val="22"/>
          <w:szCs w:val="22"/>
        </w:rPr>
        <w:t xml:space="preserve">•   </w:t>
      </w:r>
      <w:r>
        <w:rPr>
          <w:sz w:val="22"/>
          <w:szCs w:val="22"/>
        </w:rPr>
        <w:t>Goal for the metric is to quantify the progress of the product toward a speci</w:t>
      </w:r>
      <w:r>
        <w:rPr>
          <w:sz w:val="22"/>
          <w:szCs w:val="22"/>
        </w:rPr>
        <w:t>fied quality objective</w:t>
      </w:r>
    </w:p>
    <w:p w14:paraId="7976AF79" w14:textId="77777777" w:rsidR="00A574F9" w:rsidRDefault="00563A8E">
      <w:pPr>
        <w:spacing w:before="5"/>
        <w:ind w:left="180"/>
        <w:rPr>
          <w:sz w:val="22"/>
          <w:szCs w:val="22"/>
        </w:rPr>
      </w:pPr>
      <w:r>
        <w:rPr>
          <w:rFonts w:ascii="Verdana" w:eastAsia="Verdana" w:hAnsi="Verdana" w:cs="Verdana"/>
          <w:sz w:val="22"/>
          <w:szCs w:val="22"/>
        </w:rPr>
        <w:t xml:space="preserve">•   </w:t>
      </w:r>
      <w:r>
        <w:rPr>
          <w:sz w:val="22"/>
          <w:szCs w:val="22"/>
        </w:rPr>
        <w:t>standard measurement.</w:t>
      </w:r>
    </w:p>
    <w:p w14:paraId="5936B3A9" w14:textId="77777777" w:rsidR="00A574F9" w:rsidRDefault="00563A8E">
      <w:pPr>
        <w:spacing w:before="5"/>
        <w:ind w:left="180"/>
        <w:rPr>
          <w:sz w:val="22"/>
          <w:szCs w:val="22"/>
        </w:rPr>
      </w:pPr>
      <w:r>
        <w:pict w14:anchorId="5E8C0A8B">
          <v:group id="_x0000_s1100" style="position:absolute;left:0;text-align:left;margin-left:89.5pt;margin-top:13.95pt;width:385.5pt;height:157.15pt;z-index:-1234;mso-position-horizontal-relative:page" coordorigin="1790,279" coordsize="7710,3143">
            <v:shape id="_x0000_s1102" type="#_x0000_t75" style="position:absolute;left:1790;top:279;width:5159;height:3144">
              <v:imagedata r:id="rId25" o:title=""/>
            </v:shape>
            <v:shape id="_x0000_s1101" type="#_x0000_t75" style="position:absolute;left:6980;top:1308;width:2520;height:2115">
              <v:imagedata r:id="rId26" o:title=""/>
            </v:shape>
            <w10:wrap anchorx="page"/>
          </v:group>
        </w:pict>
      </w:r>
      <w:r>
        <w:rPr>
          <w:rFonts w:ascii="Verdana" w:eastAsia="Verdana" w:hAnsi="Verdana" w:cs="Verdana"/>
          <w:sz w:val="22"/>
          <w:szCs w:val="22"/>
        </w:rPr>
        <w:t xml:space="preserve">•   </w:t>
      </w:r>
      <w:r>
        <w:rPr>
          <w:sz w:val="22"/>
          <w:szCs w:val="22"/>
        </w:rPr>
        <w:t>Variety of metrics in Software Testing</w:t>
      </w:r>
    </w:p>
    <w:p w14:paraId="22973A3B" w14:textId="77777777" w:rsidR="00A574F9" w:rsidRDefault="00A574F9">
      <w:pPr>
        <w:spacing w:before="4" w:line="140" w:lineRule="exact"/>
        <w:rPr>
          <w:sz w:val="15"/>
          <w:szCs w:val="15"/>
        </w:rPr>
      </w:pPr>
    </w:p>
    <w:p w14:paraId="1EA1A920" w14:textId="77777777" w:rsidR="00A574F9" w:rsidRDefault="00A574F9">
      <w:pPr>
        <w:spacing w:line="200" w:lineRule="exact"/>
      </w:pPr>
    </w:p>
    <w:p w14:paraId="3AE1F33D" w14:textId="77777777" w:rsidR="00A574F9" w:rsidRDefault="00A574F9">
      <w:pPr>
        <w:spacing w:line="200" w:lineRule="exact"/>
      </w:pPr>
    </w:p>
    <w:p w14:paraId="093D30FF" w14:textId="77777777" w:rsidR="00A574F9" w:rsidRDefault="00A574F9">
      <w:pPr>
        <w:spacing w:line="200" w:lineRule="exact"/>
      </w:pPr>
    </w:p>
    <w:p w14:paraId="0B8D6535" w14:textId="77777777" w:rsidR="00A574F9" w:rsidRDefault="00A574F9">
      <w:pPr>
        <w:spacing w:line="200" w:lineRule="exact"/>
      </w:pPr>
    </w:p>
    <w:p w14:paraId="4A704911" w14:textId="77777777" w:rsidR="00A574F9" w:rsidRDefault="00A574F9">
      <w:pPr>
        <w:spacing w:line="200" w:lineRule="exact"/>
      </w:pPr>
    </w:p>
    <w:p w14:paraId="50AFEE76" w14:textId="77777777" w:rsidR="00A574F9" w:rsidRDefault="00A574F9">
      <w:pPr>
        <w:spacing w:line="200" w:lineRule="exact"/>
      </w:pPr>
    </w:p>
    <w:p w14:paraId="085C042E" w14:textId="77777777" w:rsidR="00A574F9" w:rsidRDefault="00A574F9">
      <w:pPr>
        <w:spacing w:line="200" w:lineRule="exact"/>
      </w:pPr>
    </w:p>
    <w:p w14:paraId="4D190DFC" w14:textId="77777777" w:rsidR="00A574F9" w:rsidRDefault="00A574F9">
      <w:pPr>
        <w:spacing w:line="200" w:lineRule="exact"/>
      </w:pPr>
    </w:p>
    <w:p w14:paraId="553A5C01" w14:textId="77777777" w:rsidR="00A574F9" w:rsidRDefault="00A574F9">
      <w:pPr>
        <w:spacing w:line="200" w:lineRule="exact"/>
      </w:pPr>
    </w:p>
    <w:p w14:paraId="3AE87BF0" w14:textId="77777777" w:rsidR="00A574F9" w:rsidRDefault="00A574F9">
      <w:pPr>
        <w:spacing w:line="200" w:lineRule="exact"/>
      </w:pPr>
    </w:p>
    <w:p w14:paraId="03E77D68" w14:textId="77777777" w:rsidR="00A574F9" w:rsidRDefault="00A574F9">
      <w:pPr>
        <w:spacing w:line="200" w:lineRule="exact"/>
      </w:pPr>
    </w:p>
    <w:p w14:paraId="62C2C2BD" w14:textId="77777777" w:rsidR="00A574F9" w:rsidRDefault="00A574F9">
      <w:pPr>
        <w:spacing w:line="200" w:lineRule="exact"/>
      </w:pPr>
    </w:p>
    <w:p w14:paraId="64B5C332" w14:textId="77777777" w:rsidR="00A574F9" w:rsidRDefault="00A574F9">
      <w:pPr>
        <w:spacing w:line="200" w:lineRule="exact"/>
      </w:pPr>
    </w:p>
    <w:p w14:paraId="2C0E3CA4" w14:textId="77777777" w:rsidR="00A574F9" w:rsidRDefault="00A574F9">
      <w:pPr>
        <w:spacing w:line="200" w:lineRule="exact"/>
      </w:pPr>
    </w:p>
    <w:p w14:paraId="39393380" w14:textId="77777777" w:rsidR="00A574F9" w:rsidRDefault="00A574F9">
      <w:pPr>
        <w:spacing w:line="200" w:lineRule="exact"/>
      </w:pPr>
    </w:p>
    <w:p w14:paraId="627979C2" w14:textId="77777777" w:rsidR="00A574F9" w:rsidRDefault="00563A8E">
      <w:pPr>
        <w:ind w:left="607"/>
        <w:rPr>
          <w:sz w:val="22"/>
          <w:szCs w:val="22"/>
        </w:rPr>
      </w:pPr>
      <w:r>
        <w:rPr>
          <w:rFonts w:ascii="Verdana" w:eastAsia="Verdana" w:hAnsi="Verdana" w:cs="Verdana"/>
          <w:sz w:val="22"/>
          <w:szCs w:val="22"/>
        </w:rPr>
        <w:t xml:space="preserve">•  </w:t>
      </w:r>
      <w:r>
        <w:rPr>
          <w:sz w:val="22"/>
          <w:szCs w:val="22"/>
        </w:rPr>
        <w:t>Each set of metrics has its value in Monitoring, planning and control</w:t>
      </w:r>
    </w:p>
    <w:p w14:paraId="6940F385" w14:textId="77777777" w:rsidR="00A574F9" w:rsidRDefault="00563A8E">
      <w:pPr>
        <w:spacing w:before="5"/>
        <w:ind w:left="607"/>
        <w:rPr>
          <w:sz w:val="22"/>
          <w:szCs w:val="22"/>
        </w:rPr>
      </w:pPr>
      <w:r>
        <w:rPr>
          <w:rFonts w:ascii="Verdana" w:eastAsia="Verdana" w:hAnsi="Verdana" w:cs="Verdana"/>
          <w:sz w:val="22"/>
          <w:szCs w:val="22"/>
        </w:rPr>
        <w:t xml:space="preserve">•  </w:t>
      </w:r>
      <w:r>
        <w:rPr>
          <w:sz w:val="22"/>
          <w:szCs w:val="22"/>
        </w:rPr>
        <w:t>There are 4 metrics which are core areas</w:t>
      </w:r>
    </w:p>
    <w:p w14:paraId="7BCB32AB" w14:textId="77777777" w:rsidR="00A574F9" w:rsidRDefault="00563A8E">
      <w:pPr>
        <w:spacing w:before="27" w:line="240" w:lineRule="exact"/>
        <w:ind w:left="540" w:right="1028" w:firstLine="67"/>
        <w:rPr>
          <w:sz w:val="22"/>
          <w:szCs w:val="22"/>
        </w:rPr>
        <w:sectPr w:rsidR="00A574F9">
          <w:pgSz w:w="12240" w:h="15840"/>
          <w:pgMar w:top="460" w:right="1220" w:bottom="280" w:left="1220" w:header="0" w:footer="1193" w:gutter="0"/>
          <w:cols w:space="720"/>
        </w:sectPr>
      </w:pPr>
      <w:r>
        <w:rPr>
          <w:rFonts w:ascii="Verdana" w:eastAsia="Verdana" w:hAnsi="Verdana" w:cs="Verdana"/>
          <w:sz w:val="22"/>
          <w:szCs w:val="22"/>
        </w:rPr>
        <w:t xml:space="preserve">•  </w:t>
      </w:r>
      <w:r>
        <w:rPr>
          <w:sz w:val="22"/>
          <w:szCs w:val="22"/>
        </w:rPr>
        <w:t>Schedule -measures actual completion times of various activities and compare these with estimated time to completion</w:t>
      </w:r>
    </w:p>
    <w:p w14:paraId="3D63C5E7" w14:textId="77777777" w:rsidR="00A574F9" w:rsidRDefault="00563A8E">
      <w:pPr>
        <w:spacing w:before="68"/>
        <w:ind w:left="607"/>
        <w:rPr>
          <w:sz w:val="22"/>
          <w:szCs w:val="22"/>
        </w:rPr>
      </w:pPr>
      <w:r>
        <w:rPr>
          <w:rFonts w:ascii="Verdana" w:eastAsia="Verdana" w:hAnsi="Verdana" w:cs="Verdana"/>
          <w:sz w:val="22"/>
          <w:szCs w:val="22"/>
        </w:rPr>
        <w:lastRenderedPageBreak/>
        <w:t xml:space="preserve">•  </w:t>
      </w:r>
      <w:r>
        <w:rPr>
          <w:sz w:val="22"/>
          <w:szCs w:val="22"/>
        </w:rPr>
        <w:t>Quality- measures quality of a product or process</w:t>
      </w:r>
    </w:p>
    <w:p w14:paraId="37AC0B75" w14:textId="77777777" w:rsidR="00A574F9" w:rsidRDefault="00563A8E">
      <w:pPr>
        <w:spacing w:before="5"/>
        <w:ind w:left="607"/>
        <w:rPr>
          <w:sz w:val="22"/>
          <w:szCs w:val="22"/>
        </w:rPr>
      </w:pPr>
      <w:r>
        <w:rPr>
          <w:rFonts w:ascii="Verdana" w:eastAsia="Verdana" w:hAnsi="Verdana" w:cs="Verdana"/>
          <w:sz w:val="22"/>
          <w:szCs w:val="22"/>
        </w:rPr>
        <w:t xml:space="preserve">•  </w:t>
      </w:r>
      <w:r>
        <w:rPr>
          <w:sz w:val="22"/>
          <w:szCs w:val="22"/>
        </w:rPr>
        <w:t>resources-measures cost in</w:t>
      </w:r>
      <w:r>
        <w:rPr>
          <w:sz w:val="22"/>
          <w:szCs w:val="22"/>
        </w:rPr>
        <w:t xml:space="preserve"> $, Manpower and tests executed</w:t>
      </w:r>
    </w:p>
    <w:p w14:paraId="5E40477E" w14:textId="77777777" w:rsidR="00A574F9" w:rsidRDefault="00563A8E">
      <w:pPr>
        <w:spacing w:before="5"/>
        <w:ind w:left="607"/>
        <w:rPr>
          <w:sz w:val="22"/>
          <w:szCs w:val="22"/>
        </w:rPr>
      </w:pPr>
      <w:r>
        <w:rPr>
          <w:rFonts w:ascii="Verdana" w:eastAsia="Verdana" w:hAnsi="Verdana" w:cs="Verdana"/>
          <w:sz w:val="22"/>
          <w:szCs w:val="22"/>
        </w:rPr>
        <w:t xml:space="preserve">•  </w:t>
      </w:r>
      <w:r>
        <w:rPr>
          <w:sz w:val="22"/>
          <w:szCs w:val="22"/>
        </w:rPr>
        <w:t>Size-measures size of the various objects like source code and number of tests in a test suite</w:t>
      </w:r>
    </w:p>
    <w:p w14:paraId="63038B42" w14:textId="77777777" w:rsidR="00A574F9" w:rsidRDefault="00A574F9">
      <w:pPr>
        <w:spacing w:before="6" w:line="280" w:lineRule="exact"/>
        <w:rPr>
          <w:sz w:val="28"/>
          <w:szCs w:val="28"/>
        </w:rPr>
      </w:pPr>
    </w:p>
    <w:p w14:paraId="1A023EB1" w14:textId="77777777" w:rsidR="00A574F9" w:rsidRDefault="00563A8E">
      <w:pPr>
        <w:ind w:left="180"/>
        <w:rPr>
          <w:sz w:val="24"/>
          <w:szCs w:val="24"/>
        </w:rPr>
      </w:pPr>
      <w:r>
        <w:rPr>
          <w:b/>
          <w:sz w:val="24"/>
          <w:szCs w:val="24"/>
        </w:rPr>
        <w:t>Organizational Metrics</w:t>
      </w:r>
    </w:p>
    <w:p w14:paraId="632BCC5D" w14:textId="77777777" w:rsidR="00A574F9" w:rsidRDefault="00563A8E">
      <w:pPr>
        <w:spacing w:before="4"/>
        <w:ind w:left="540"/>
        <w:rPr>
          <w:sz w:val="22"/>
          <w:szCs w:val="22"/>
        </w:rPr>
      </w:pPr>
      <w:proofErr w:type="gramStart"/>
      <w:r>
        <w:rPr>
          <w:rFonts w:ascii="Courier New" w:eastAsia="Courier New" w:hAnsi="Courier New" w:cs="Courier New"/>
          <w:sz w:val="22"/>
          <w:szCs w:val="22"/>
        </w:rPr>
        <w:t xml:space="preserve">o  </w:t>
      </w:r>
      <w:r>
        <w:rPr>
          <w:sz w:val="22"/>
          <w:szCs w:val="22"/>
        </w:rPr>
        <w:t>Metrics</w:t>
      </w:r>
      <w:proofErr w:type="gramEnd"/>
      <w:r>
        <w:rPr>
          <w:sz w:val="22"/>
          <w:szCs w:val="22"/>
        </w:rPr>
        <w:t xml:space="preserve"> at organizational level are useful in project planning and management.</w:t>
      </w:r>
    </w:p>
    <w:p w14:paraId="224BF13D"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obtained</w:t>
      </w:r>
      <w:proofErr w:type="gramEnd"/>
      <w:r>
        <w:rPr>
          <w:position w:val="1"/>
          <w:sz w:val="22"/>
          <w:szCs w:val="22"/>
        </w:rPr>
        <w:t xml:space="preserve"> aggregating compatible metrics across multiple projects</w:t>
      </w:r>
    </w:p>
    <w:p w14:paraId="567288C0" w14:textId="77777777" w:rsidR="00A574F9" w:rsidRDefault="00563A8E">
      <w:pPr>
        <w:spacing w:before="2" w:line="222" w:lineRule="auto"/>
        <w:ind w:left="540" w:right="273"/>
        <w:rPr>
          <w:sz w:val="22"/>
          <w:szCs w:val="22"/>
        </w:rPr>
      </w:pPr>
      <w:proofErr w:type="gramStart"/>
      <w:r>
        <w:rPr>
          <w:rFonts w:ascii="Courier New" w:eastAsia="Courier New" w:hAnsi="Courier New" w:cs="Courier New"/>
          <w:sz w:val="22"/>
          <w:szCs w:val="22"/>
        </w:rPr>
        <w:t xml:space="preserve">o  </w:t>
      </w:r>
      <w:r>
        <w:rPr>
          <w:sz w:val="22"/>
          <w:szCs w:val="22"/>
        </w:rPr>
        <w:t>useful</w:t>
      </w:r>
      <w:proofErr w:type="gramEnd"/>
      <w:r>
        <w:rPr>
          <w:sz w:val="22"/>
          <w:szCs w:val="22"/>
        </w:rPr>
        <w:t xml:space="preserve"> metric of product quality- number of defects reported after product release averaged over a set of </w:t>
      </w:r>
      <w:r>
        <w:rPr>
          <w:sz w:val="22"/>
          <w:szCs w:val="22"/>
        </w:rPr>
        <w:t>products developed and marketed by an organization.</w:t>
      </w:r>
    </w:p>
    <w:p w14:paraId="02F5148E" w14:textId="77777777" w:rsidR="00A574F9" w:rsidRDefault="00563A8E">
      <w:pPr>
        <w:spacing w:before="13" w:line="240" w:lineRule="exact"/>
        <w:ind w:left="540" w:right="395"/>
        <w:rPr>
          <w:sz w:val="22"/>
          <w:szCs w:val="22"/>
        </w:rPr>
      </w:pPr>
      <w:proofErr w:type="gramStart"/>
      <w:r>
        <w:rPr>
          <w:rFonts w:ascii="Courier New" w:eastAsia="Courier New" w:hAnsi="Courier New" w:cs="Courier New"/>
          <w:sz w:val="22"/>
          <w:szCs w:val="22"/>
        </w:rPr>
        <w:t xml:space="preserve">o  </w:t>
      </w:r>
      <w:r>
        <w:rPr>
          <w:sz w:val="22"/>
          <w:szCs w:val="22"/>
        </w:rPr>
        <w:t>Allow</w:t>
      </w:r>
      <w:proofErr w:type="gramEnd"/>
      <w:r>
        <w:rPr>
          <w:sz w:val="22"/>
          <w:szCs w:val="22"/>
        </w:rPr>
        <w:t xml:space="preserve"> senior management to monitor the overall strength of the organization and points to areas </w:t>
      </w:r>
      <w:proofErr w:type="spellStart"/>
      <w:r>
        <w:rPr>
          <w:sz w:val="22"/>
          <w:szCs w:val="22"/>
        </w:rPr>
        <w:t>od</w:t>
      </w:r>
      <w:proofErr w:type="spellEnd"/>
      <w:r>
        <w:rPr>
          <w:sz w:val="22"/>
          <w:szCs w:val="22"/>
        </w:rPr>
        <w:t xml:space="preserve"> weaknesses</w:t>
      </w:r>
    </w:p>
    <w:p w14:paraId="0F224728" w14:textId="77777777" w:rsidR="00A574F9" w:rsidRDefault="00563A8E">
      <w:pPr>
        <w:spacing w:before="3"/>
        <w:ind w:left="540"/>
        <w:rPr>
          <w:sz w:val="22"/>
          <w:szCs w:val="22"/>
        </w:rPr>
      </w:pPr>
      <w:proofErr w:type="gramStart"/>
      <w:r>
        <w:rPr>
          <w:rFonts w:ascii="Courier New" w:eastAsia="Courier New" w:hAnsi="Courier New" w:cs="Courier New"/>
          <w:sz w:val="22"/>
          <w:szCs w:val="22"/>
        </w:rPr>
        <w:t xml:space="preserve">o  </w:t>
      </w:r>
      <w:r>
        <w:rPr>
          <w:sz w:val="22"/>
          <w:szCs w:val="22"/>
        </w:rPr>
        <w:t>Helps</w:t>
      </w:r>
      <w:proofErr w:type="gramEnd"/>
      <w:r>
        <w:rPr>
          <w:sz w:val="22"/>
          <w:szCs w:val="22"/>
        </w:rPr>
        <w:t xml:space="preserve"> in setting new goals plan for resources needed to realize these goals</w:t>
      </w:r>
    </w:p>
    <w:p w14:paraId="31108C85"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Examples</w:t>
      </w:r>
      <w:proofErr w:type="gramEnd"/>
      <w:r>
        <w:rPr>
          <w:position w:val="1"/>
          <w:sz w:val="22"/>
          <w:szCs w:val="22"/>
        </w:rPr>
        <w:t>:</w:t>
      </w:r>
    </w:p>
    <w:p w14:paraId="62EBA3A1"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w:t>
      </w:r>
      <w:proofErr w:type="gramEnd"/>
      <w:r>
        <w:rPr>
          <w:position w:val="1"/>
          <w:sz w:val="22"/>
          <w:szCs w:val="22"/>
        </w:rPr>
        <w:t xml:space="preserve"> Defects per thousand lines of code (defects/KLOC)</w:t>
      </w:r>
    </w:p>
    <w:p w14:paraId="04F1451D"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w:t>
      </w:r>
      <w:proofErr w:type="gramEnd"/>
      <w:r>
        <w:rPr>
          <w:position w:val="1"/>
          <w:sz w:val="22"/>
          <w:szCs w:val="22"/>
        </w:rPr>
        <w:t xml:space="preserve"> Testing cost per KLOC</w:t>
      </w:r>
    </w:p>
    <w:p w14:paraId="36F5130C"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w:t>
      </w:r>
      <w:proofErr w:type="gramEnd"/>
      <w:r>
        <w:rPr>
          <w:position w:val="1"/>
          <w:sz w:val="22"/>
          <w:szCs w:val="22"/>
        </w:rPr>
        <w:t xml:space="preserve"> Actual schedule of system testing</w:t>
      </w:r>
    </w:p>
    <w:p w14:paraId="72E87EF6" w14:textId="77777777" w:rsidR="00A574F9" w:rsidRDefault="00563A8E">
      <w:pPr>
        <w:spacing w:line="240" w:lineRule="exact"/>
        <w:ind w:left="540"/>
        <w:rPr>
          <w:sz w:val="22"/>
          <w:szCs w:val="22"/>
        </w:rPr>
      </w:pPr>
      <w:proofErr w:type="gramStart"/>
      <w:r>
        <w:rPr>
          <w:rFonts w:ascii="Courier New" w:eastAsia="Courier New" w:hAnsi="Courier New" w:cs="Courier New"/>
          <w:position w:val="1"/>
          <w:sz w:val="22"/>
          <w:szCs w:val="22"/>
        </w:rPr>
        <w:t xml:space="preserve">o  </w:t>
      </w:r>
      <w:r>
        <w:rPr>
          <w:position w:val="1"/>
          <w:sz w:val="22"/>
          <w:szCs w:val="22"/>
        </w:rPr>
        <w:t>-</w:t>
      </w:r>
      <w:proofErr w:type="gramEnd"/>
      <w:r>
        <w:rPr>
          <w:position w:val="1"/>
          <w:sz w:val="22"/>
          <w:szCs w:val="22"/>
        </w:rPr>
        <w:t xml:space="preserve"> Delivery schedule slippage</w:t>
      </w:r>
    </w:p>
    <w:p w14:paraId="5C5B87C5" w14:textId="77777777" w:rsidR="00A574F9" w:rsidRDefault="00A574F9">
      <w:pPr>
        <w:spacing w:before="5" w:line="240" w:lineRule="exact"/>
        <w:rPr>
          <w:sz w:val="24"/>
          <w:szCs w:val="24"/>
        </w:rPr>
      </w:pPr>
    </w:p>
    <w:p w14:paraId="3E7479B1" w14:textId="77777777" w:rsidR="00A574F9" w:rsidRDefault="00563A8E">
      <w:pPr>
        <w:ind w:left="180"/>
        <w:rPr>
          <w:sz w:val="24"/>
          <w:szCs w:val="24"/>
        </w:rPr>
      </w:pPr>
      <w:r>
        <w:rPr>
          <w:b/>
          <w:sz w:val="24"/>
          <w:szCs w:val="24"/>
        </w:rPr>
        <w:t>Project Metrics</w:t>
      </w:r>
    </w:p>
    <w:p w14:paraId="156D4F13" w14:textId="77777777" w:rsidR="00A574F9" w:rsidRDefault="00563A8E">
      <w:pPr>
        <w:spacing w:before="5"/>
        <w:ind w:left="180"/>
        <w:rPr>
          <w:sz w:val="22"/>
          <w:szCs w:val="22"/>
        </w:rPr>
      </w:pPr>
      <w:r>
        <w:rPr>
          <w:rFonts w:ascii="Verdana" w:eastAsia="Verdana" w:hAnsi="Verdana" w:cs="Verdana"/>
          <w:sz w:val="22"/>
          <w:szCs w:val="22"/>
        </w:rPr>
        <w:t xml:space="preserve">•   </w:t>
      </w:r>
      <w:r>
        <w:rPr>
          <w:sz w:val="22"/>
          <w:szCs w:val="22"/>
        </w:rPr>
        <w:t>Project Metrics relates to a specific project. Useful in the monitoring and contr</w:t>
      </w:r>
      <w:r>
        <w:rPr>
          <w:sz w:val="22"/>
          <w:szCs w:val="22"/>
        </w:rPr>
        <w:t>ol of the project.</w:t>
      </w:r>
    </w:p>
    <w:p w14:paraId="1D7F423A" w14:textId="77777777" w:rsidR="00A574F9" w:rsidRDefault="00563A8E">
      <w:pPr>
        <w:spacing w:line="260" w:lineRule="exact"/>
        <w:ind w:left="540"/>
        <w:rPr>
          <w:sz w:val="22"/>
          <w:szCs w:val="22"/>
        </w:rPr>
      </w:pPr>
      <w:r>
        <w:rPr>
          <w:sz w:val="24"/>
          <w:szCs w:val="24"/>
        </w:rPr>
        <w:t xml:space="preserve">Project Metrics </w:t>
      </w:r>
      <w:r>
        <w:rPr>
          <w:sz w:val="22"/>
          <w:szCs w:val="22"/>
        </w:rPr>
        <w:t>used to track project progress and allocate resources to the projects</w:t>
      </w:r>
    </w:p>
    <w:p w14:paraId="361C78FF" w14:textId="77777777" w:rsidR="00A574F9" w:rsidRDefault="00563A8E">
      <w:pPr>
        <w:spacing w:before="4"/>
        <w:ind w:left="607"/>
        <w:rPr>
          <w:sz w:val="22"/>
          <w:szCs w:val="22"/>
        </w:rPr>
      </w:pPr>
      <w:r>
        <w:rPr>
          <w:sz w:val="22"/>
          <w:szCs w:val="22"/>
        </w:rPr>
        <w:t>Examples:</w:t>
      </w:r>
    </w:p>
    <w:p w14:paraId="7D5AA4E0" w14:textId="77777777" w:rsidR="00A574F9" w:rsidRDefault="00563A8E">
      <w:pPr>
        <w:spacing w:before="6"/>
        <w:ind w:left="607"/>
        <w:rPr>
          <w:sz w:val="22"/>
          <w:szCs w:val="22"/>
        </w:rPr>
      </w:pPr>
      <w:r>
        <w:rPr>
          <w:sz w:val="22"/>
          <w:szCs w:val="22"/>
        </w:rPr>
        <w:t>- The ratio of actual to expected system test effort</w:t>
      </w:r>
    </w:p>
    <w:p w14:paraId="19742834" w14:textId="77777777" w:rsidR="00A574F9" w:rsidRDefault="00563A8E">
      <w:pPr>
        <w:spacing w:before="4"/>
        <w:ind w:left="607"/>
        <w:rPr>
          <w:sz w:val="22"/>
          <w:szCs w:val="22"/>
        </w:rPr>
      </w:pPr>
      <w:r>
        <w:rPr>
          <w:sz w:val="22"/>
          <w:szCs w:val="22"/>
        </w:rPr>
        <w:t>- Ratio of number of successful tests to the total number of tests.</w:t>
      </w:r>
    </w:p>
    <w:p w14:paraId="18370C10" w14:textId="77777777" w:rsidR="00A574F9" w:rsidRDefault="00A574F9">
      <w:pPr>
        <w:spacing w:before="3" w:line="260" w:lineRule="exact"/>
        <w:rPr>
          <w:sz w:val="26"/>
          <w:szCs w:val="26"/>
        </w:rPr>
      </w:pPr>
    </w:p>
    <w:p w14:paraId="12D68BFF" w14:textId="77777777" w:rsidR="00A574F9" w:rsidRDefault="00563A8E">
      <w:pPr>
        <w:ind w:left="180"/>
        <w:rPr>
          <w:sz w:val="22"/>
          <w:szCs w:val="22"/>
        </w:rPr>
      </w:pPr>
      <w:r>
        <w:rPr>
          <w:b/>
          <w:sz w:val="22"/>
          <w:szCs w:val="22"/>
        </w:rPr>
        <w:t>Process Metrics</w:t>
      </w:r>
    </w:p>
    <w:p w14:paraId="4BC5625E" w14:textId="77777777" w:rsidR="00A574F9" w:rsidRDefault="00563A8E">
      <w:pPr>
        <w:spacing w:before="7"/>
        <w:ind w:left="180"/>
        <w:rPr>
          <w:sz w:val="22"/>
          <w:szCs w:val="22"/>
        </w:rPr>
      </w:pPr>
      <w:r>
        <w:rPr>
          <w:rFonts w:ascii="Verdana" w:eastAsia="Verdana" w:hAnsi="Verdana" w:cs="Verdana"/>
          <w:sz w:val="22"/>
          <w:szCs w:val="22"/>
        </w:rPr>
        <w:t xml:space="preserve">•   </w:t>
      </w:r>
      <w:r>
        <w:rPr>
          <w:sz w:val="22"/>
          <w:szCs w:val="22"/>
        </w:rPr>
        <w:t>Every project uses the process. The goal of Process Metrics to measure the goodness of the process.</w:t>
      </w:r>
    </w:p>
    <w:p w14:paraId="6E5B9AD8" w14:textId="77777777" w:rsidR="00A574F9" w:rsidRDefault="00563A8E">
      <w:pPr>
        <w:tabs>
          <w:tab w:val="left" w:pos="580"/>
        </w:tabs>
        <w:spacing w:before="24" w:line="240" w:lineRule="exact"/>
        <w:ind w:left="540" w:right="592" w:hanging="360"/>
        <w:rPr>
          <w:sz w:val="22"/>
          <w:szCs w:val="22"/>
        </w:rPr>
      </w:pPr>
      <w:r>
        <w:rPr>
          <w:rFonts w:ascii="Verdana" w:eastAsia="Verdana" w:hAnsi="Verdana" w:cs="Verdana"/>
          <w:sz w:val="22"/>
          <w:szCs w:val="22"/>
        </w:rPr>
        <w:t>•</w:t>
      </w:r>
      <w:r>
        <w:rPr>
          <w:rFonts w:ascii="Verdana" w:eastAsia="Verdana" w:hAnsi="Verdana" w:cs="Verdana"/>
          <w:sz w:val="22"/>
          <w:szCs w:val="22"/>
        </w:rPr>
        <w:tab/>
      </w:r>
      <w:r>
        <w:rPr>
          <w:rFonts w:ascii="Verdana" w:eastAsia="Verdana" w:hAnsi="Verdana" w:cs="Verdana"/>
          <w:sz w:val="22"/>
          <w:szCs w:val="22"/>
        </w:rPr>
        <w:tab/>
      </w:r>
      <w:r>
        <w:rPr>
          <w:sz w:val="22"/>
          <w:szCs w:val="22"/>
        </w:rPr>
        <w:t>When a test process consists of several phases (Unit test, integ</w:t>
      </w:r>
      <w:r>
        <w:rPr>
          <w:sz w:val="22"/>
          <w:szCs w:val="22"/>
        </w:rPr>
        <w:t xml:space="preserve">ration test and system test) one can measure how many defects were found in each phase. Defect is to be fixed at the earlier phase. </w:t>
      </w:r>
      <w:proofErr w:type="gramStart"/>
      <w:r>
        <w:rPr>
          <w:sz w:val="22"/>
          <w:szCs w:val="22"/>
        </w:rPr>
        <w:t>Otherwise</w:t>
      </w:r>
      <w:proofErr w:type="gramEnd"/>
      <w:r>
        <w:rPr>
          <w:sz w:val="22"/>
          <w:szCs w:val="22"/>
        </w:rPr>
        <w:t xml:space="preserve"> it is costlier.</w:t>
      </w:r>
    </w:p>
    <w:p w14:paraId="4B50437C" w14:textId="77777777" w:rsidR="00A574F9" w:rsidRDefault="00563A8E">
      <w:pPr>
        <w:spacing w:before="4"/>
        <w:ind w:left="180"/>
        <w:rPr>
          <w:sz w:val="22"/>
          <w:szCs w:val="22"/>
        </w:rPr>
      </w:pPr>
      <w:r>
        <w:rPr>
          <w:rFonts w:ascii="Verdana" w:eastAsia="Verdana" w:hAnsi="Verdana" w:cs="Verdana"/>
          <w:sz w:val="22"/>
          <w:szCs w:val="22"/>
        </w:rPr>
        <w:t xml:space="preserve">•   </w:t>
      </w:r>
      <w:r>
        <w:rPr>
          <w:sz w:val="22"/>
          <w:szCs w:val="22"/>
        </w:rPr>
        <w:t>feedback to improve the process, productivity</w:t>
      </w:r>
    </w:p>
    <w:p w14:paraId="6139BEFE" w14:textId="77777777" w:rsidR="00A574F9" w:rsidRDefault="00563A8E">
      <w:pPr>
        <w:spacing w:before="5"/>
        <w:ind w:left="180"/>
        <w:rPr>
          <w:sz w:val="22"/>
          <w:szCs w:val="22"/>
        </w:rPr>
      </w:pPr>
      <w:r>
        <w:rPr>
          <w:rFonts w:ascii="Verdana" w:eastAsia="Verdana" w:hAnsi="Verdana" w:cs="Verdana"/>
          <w:sz w:val="22"/>
          <w:szCs w:val="22"/>
        </w:rPr>
        <w:t xml:space="preserve">•   </w:t>
      </w:r>
      <w:r>
        <w:rPr>
          <w:sz w:val="22"/>
          <w:szCs w:val="22"/>
        </w:rPr>
        <w:t>A metric classifies defects according to the</w:t>
      </w:r>
      <w:r>
        <w:rPr>
          <w:sz w:val="22"/>
          <w:szCs w:val="22"/>
        </w:rPr>
        <w:t xml:space="preserve"> phase that assists in evaluating the process itself.</w:t>
      </w:r>
    </w:p>
    <w:p w14:paraId="7F60F308" w14:textId="77777777" w:rsidR="00A574F9" w:rsidRDefault="00A574F9">
      <w:pPr>
        <w:spacing w:before="1" w:line="260" w:lineRule="exact"/>
        <w:rPr>
          <w:sz w:val="26"/>
          <w:szCs w:val="26"/>
        </w:rPr>
      </w:pPr>
    </w:p>
    <w:p w14:paraId="4558752A" w14:textId="77777777" w:rsidR="00A574F9" w:rsidRDefault="00563A8E">
      <w:pPr>
        <w:ind w:left="180"/>
        <w:rPr>
          <w:sz w:val="22"/>
          <w:szCs w:val="22"/>
        </w:rPr>
      </w:pPr>
      <w:r>
        <w:rPr>
          <w:b/>
          <w:sz w:val="22"/>
          <w:szCs w:val="22"/>
        </w:rPr>
        <w:t>Product Metrics</w:t>
      </w:r>
    </w:p>
    <w:p w14:paraId="6D939E74" w14:textId="77777777" w:rsidR="00A574F9" w:rsidRDefault="00563A8E">
      <w:pPr>
        <w:tabs>
          <w:tab w:val="left" w:pos="520"/>
        </w:tabs>
        <w:spacing w:before="27" w:line="240" w:lineRule="exact"/>
        <w:ind w:left="540" w:right="360" w:hanging="360"/>
        <w:jc w:val="both"/>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Product metrics relate to a specific product such as a compiler for a programming language. Product metrics are useful in making decisions related to the product. used to track qualit</w:t>
      </w:r>
      <w:r>
        <w:rPr>
          <w:sz w:val="22"/>
          <w:szCs w:val="22"/>
        </w:rPr>
        <w:t>y of product (Static, Dynamic)</w:t>
      </w:r>
    </w:p>
    <w:p w14:paraId="5332ABF2" w14:textId="77777777" w:rsidR="00A574F9" w:rsidRDefault="00563A8E">
      <w:pPr>
        <w:spacing w:before="4"/>
        <w:ind w:left="180"/>
        <w:rPr>
          <w:sz w:val="22"/>
          <w:szCs w:val="22"/>
        </w:rPr>
      </w:pPr>
      <w:r>
        <w:rPr>
          <w:rFonts w:ascii="Verdana" w:eastAsia="Verdana" w:hAnsi="Verdana" w:cs="Verdana"/>
          <w:sz w:val="22"/>
          <w:szCs w:val="22"/>
        </w:rPr>
        <w:t xml:space="preserve">•   </w:t>
      </w:r>
      <w:r>
        <w:rPr>
          <w:sz w:val="22"/>
          <w:szCs w:val="22"/>
        </w:rPr>
        <w:t xml:space="preserve">For </w:t>
      </w:r>
      <w:proofErr w:type="gramStart"/>
      <w:r>
        <w:rPr>
          <w:sz w:val="22"/>
          <w:szCs w:val="22"/>
        </w:rPr>
        <w:t>example</w:t>
      </w:r>
      <w:proofErr w:type="gramEnd"/>
      <w:r>
        <w:rPr>
          <w:sz w:val="22"/>
          <w:szCs w:val="22"/>
        </w:rPr>
        <w:t xml:space="preserve"> should the product be released to the client?</w:t>
      </w:r>
    </w:p>
    <w:p w14:paraId="59FB3AA7" w14:textId="77777777" w:rsidR="00A574F9" w:rsidRDefault="00563A8E">
      <w:pPr>
        <w:spacing w:before="4"/>
        <w:ind w:left="540"/>
        <w:rPr>
          <w:sz w:val="22"/>
          <w:szCs w:val="22"/>
        </w:rPr>
      </w:pPr>
      <w:r>
        <w:rPr>
          <w:sz w:val="22"/>
          <w:szCs w:val="22"/>
        </w:rPr>
        <w:t>Examples:</w:t>
      </w:r>
    </w:p>
    <w:p w14:paraId="16060D69" w14:textId="77777777" w:rsidR="00A574F9" w:rsidRDefault="00563A8E">
      <w:pPr>
        <w:spacing w:before="4"/>
        <w:ind w:left="540"/>
        <w:rPr>
          <w:sz w:val="22"/>
          <w:szCs w:val="22"/>
        </w:rPr>
      </w:pPr>
      <w:r>
        <w:rPr>
          <w:sz w:val="22"/>
          <w:szCs w:val="22"/>
        </w:rPr>
        <w:t>Given the CFG G of program P,</w:t>
      </w:r>
    </w:p>
    <w:p w14:paraId="013D2879" w14:textId="77777777" w:rsidR="00A574F9" w:rsidRDefault="00563A8E">
      <w:pPr>
        <w:spacing w:before="6" w:line="243" w:lineRule="auto"/>
        <w:ind w:left="540" w:right="6973"/>
        <w:rPr>
          <w:sz w:val="22"/>
          <w:szCs w:val="22"/>
        </w:rPr>
      </w:pPr>
      <w:r>
        <w:rPr>
          <w:sz w:val="22"/>
          <w:szCs w:val="22"/>
        </w:rPr>
        <w:t>- Cyclomatic complexity: V(G) = E - N + 2p</w:t>
      </w:r>
    </w:p>
    <w:p w14:paraId="22466DB2" w14:textId="77777777" w:rsidR="00A574F9" w:rsidRDefault="00563A8E">
      <w:pPr>
        <w:spacing w:before="3"/>
        <w:ind w:left="540"/>
        <w:rPr>
          <w:sz w:val="22"/>
          <w:szCs w:val="22"/>
        </w:rPr>
      </w:pPr>
      <w:r>
        <w:rPr>
          <w:sz w:val="22"/>
          <w:szCs w:val="22"/>
        </w:rPr>
        <w:t>• V(G) is the complexity of the control flow graph. E is the edges, N</w:t>
      </w:r>
    </w:p>
    <w:p w14:paraId="02EB00F0" w14:textId="77777777" w:rsidR="00A574F9" w:rsidRDefault="00563A8E">
      <w:pPr>
        <w:spacing w:before="4"/>
        <w:ind w:left="540"/>
        <w:rPr>
          <w:sz w:val="22"/>
          <w:szCs w:val="22"/>
        </w:rPr>
      </w:pPr>
      <w:r>
        <w:rPr>
          <w:sz w:val="22"/>
          <w:szCs w:val="22"/>
        </w:rPr>
        <w:t>nodes, p the connected procedures</w:t>
      </w:r>
    </w:p>
    <w:p w14:paraId="0C8FA9CE" w14:textId="77777777" w:rsidR="00A574F9" w:rsidRDefault="00563A8E">
      <w:pPr>
        <w:spacing w:before="6"/>
        <w:ind w:left="540"/>
        <w:rPr>
          <w:sz w:val="22"/>
          <w:szCs w:val="22"/>
        </w:rPr>
      </w:pPr>
      <w:r>
        <w:rPr>
          <w:sz w:val="22"/>
          <w:szCs w:val="22"/>
        </w:rPr>
        <w:t>• V(G) of the value 5 or less are preferred</w:t>
      </w:r>
    </w:p>
    <w:p w14:paraId="7E71FEEA" w14:textId="77777777" w:rsidR="00A574F9" w:rsidRDefault="00563A8E">
      <w:pPr>
        <w:tabs>
          <w:tab w:val="left" w:pos="520"/>
        </w:tabs>
        <w:spacing w:before="24" w:line="240" w:lineRule="exact"/>
        <w:ind w:left="540" w:right="736"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V(G) is a complexity of procedure p that corresponds to G not entire program. V(G) counts only procedures </w:t>
      </w:r>
      <w:r>
        <w:rPr>
          <w:sz w:val="22"/>
          <w:szCs w:val="22"/>
        </w:rPr>
        <w:t>that are reachable from main function.</w:t>
      </w:r>
    </w:p>
    <w:p w14:paraId="764D6399" w14:textId="77777777" w:rsidR="00A574F9" w:rsidRDefault="00563A8E">
      <w:pPr>
        <w:spacing w:before="4"/>
        <w:ind w:left="180"/>
        <w:rPr>
          <w:sz w:val="24"/>
          <w:szCs w:val="24"/>
        </w:rPr>
      </w:pPr>
      <w:r>
        <w:rPr>
          <w:b/>
          <w:sz w:val="24"/>
          <w:szCs w:val="24"/>
        </w:rPr>
        <w:t>Halstead metrics:</w:t>
      </w:r>
    </w:p>
    <w:p w14:paraId="11F2E2FD" w14:textId="77777777" w:rsidR="00A574F9" w:rsidRDefault="00563A8E">
      <w:pPr>
        <w:spacing w:before="6"/>
        <w:ind w:left="180"/>
        <w:rPr>
          <w:sz w:val="14"/>
          <w:szCs w:val="14"/>
        </w:rPr>
      </w:pPr>
      <w:r>
        <w:rPr>
          <w:rFonts w:ascii="Verdana" w:eastAsia="Verdana" w:hAnsi="Verdana" w:cs="Verdana"/>
          <w:position w:val="-8"/>
          <w:sz w:val="22"/>
          <w:szCs w:val="22"/>
        </w:rPr>
        <w:t xml:space="preserve">•   </w:t>
      </w:r>
      <w:r>
        <w:rPr>
          <w:position w:val="-8"/>
          <w:sz w:val="22"/>
          <w:szCs w:val="22"/>
        </w:rPr>
        <w:t xml:space="preserve">B = 7.6 </w:t>
      </w:r>
      <w:r>
        <w:rPr>
          <w:w w:val="99"/>
          <w:sz w:val="14"/>
          <w:szCs w:val="14"/>
        </w:rPr>
        <w:t>E0.667</w:t>
      </w:r>
      <w:r>
        <w:rPr>
          <w:position w:val="-8"/>
          <w:sz w:val="22"/>
          <w:szCs w:val="22"/>
        </w:rPr>
        <w:t>S</w:t>
      </w:r>
      <w:r>
        <w:rPr>
          <w:w w:val="99"/>
          <w:sz w:val="14"/>
          <w:szCs w:val="14"/>
        </w:rPr>
        <w:t>0.333</w:t>
      </w:r>
    </w:p>
    <w:p w14:paraId="2DFAC7DF" w14:textId="77777777" w:rsidR="00A574F9" w:rsidRDefault="00563A8E">
      <w:pPr>
        <w:spacing w:before="7" w:line="240" w:lineRule="exact"/>
        <w:ind w:left="540" w:right="229"/>
        <w:rPr>
          <w:sz w:val="22"/>
          <w:szCs w:val="22"/>
        </w:rPr>
        <w:sectPr w:rsidR="00A574F9">
          <w:pgSz w:w="12240" w:h="15840"/>
          <w:pgMar w:top="500" w:right="1220" w:bottom="280" w:left="1220" w:header="0" w:footer="1193" w:gutter="0"/>
          <w:cols w:space="720"/>
        </w:sectPr>
      </w:pPr>
      <w:r>
        <w:rPr>
          <w:sz w:val="22"/>
          <w:szCs w:val="22"/>
        </w:rPr>
        <w:t xml:space="preserve">B represents the number of errors found during software development. </w:t>
      </w:r>
      <w:proofErr w:type="spellStart"/>
      <w:r>
        <w:rPr>
          <w:sz w:val="22"/>
          <w:szCs w:val="22"/>
        </w:rPr>
        <w:t>S</w:t>
      </w:r>
      <w:proofErr w:type="spellEnd"/>
      <w:r>
        <w:rPr>
          <w:sz w:val="22"/>
          <w:szCs w:val="22"/>
        </w:rPr>
        <w:t xml:space="preserve"> the program size and E is the effort.</w:t>
      </w:r>
    </w:p>
    <w:p w14:paraId="08D28630" w14:textId="77777777" w:rsidR="00A574F9" w:rsidRDefault="00A574F9">
      <w:pPr>
        <w:spacing w:before="8" w:line="100" w:lineRule="exact"/>
        <w:rPr>
          <w:sz w:val="10"/>
          <w:szCs w:val="10"/>
        </w:rPr>
      </w:pPr>
    </w:p>
    <w:p w14:paraId="0F72A08E" w14:textId="77777777" w:rsidR="00A574F9" w:rsidRDefault="00563A8E">
      <w:pPr>
        <w:ind w:left="373"/>
      </w:pPr>
      <w:r>
        <w:pict w14:anchorId="3D7D5BF3">
          <v:shape id="_x0000_i1036" type="#_x0000_t75" style="width:385.2pt;height:129.6pt">
            <v:imagedata r:id="rId27" o:title=""/>
          </v:shape>
        </w:pict>
      </w:r>
    </w:p>
    <w:p w14:paraId="3B861525" w14:textId="77777777" w:rsidR="00A574F9" w:rsidRDefault="00A574F9">
      <w:pPr>
        <w:spacing w:before="18" w:line="220" w:lineRule="exact"/>
        <w:rPr>
          <w:sz w:val="22"/>
          <w:szCs w:val="22"/>
        </w:rPr>
      </w:pPr>
    </w:p>
    <w:p w14:paraId="21E5F0B4" w14:textId="77777777" w:rsidR="00A574F9" w:rsidRDefault="00563A8E">
      <w:pPr>
        <w:spacing w:before="26"/>
        <w:ind w:left="343"/>
        <w:rPr>
          <w:sz w:val="26"/>
          <w:szCs w:val="26"/>
        </w:rPr>
      </w:pPr>
      <w:r>
        <w:rPr>
          <w:b/>
          <w:w w:val="99"/>
          <w:sz w:val="26"/>
          <w:szCs w:val="26"/>
        </w:rPr>
        <w:t>Product</w:t>
      </w:r>
      <w:r>
        <w:rPr>
          <w:b/>
          <w:sz w:val="26"/>
          <w:szCs w:val="26"/>
        </w:rPr>
        <w:t xml:space="preserve"> </w:t>
      </w:r>
      <w:proofErr w:type="gramStart"/>
      <w:r>
        <w:rPr>
          <w:b/>
          <w:w w:val="99"/>
          <w:sz w:val="26"/>
          <w:szCs w:val="26"/>
        </w:rPr>
        <w:t>Metrics</w:t>
      </w:r>
      <w:r>
        <w:rPr>
          <w:b/>
          <w:sz w:val="26"/>
          <w:szCs w:val="26"/>
        </w:rPr>
        <w:t xml:space="preserve"> </w:t>
      </w:r>
      <w:r>
        <w:rPr>
          <w:b/>
          <w:w w:val="99"/>
          <w:sz w:val="26"/>
          <w:szCs w:val="26"/>
        </w:rPr>
        <w:t>:</w:t>
      </w:r>
      <w:proofErr w:type="gramEnd"/>
      <w:r>
        <w:rPr>
          <w:b/>
          <w:sz w:val="26"/>
          <w:szCs w:val="26"/>
        </w:rPr>
        <w:t xml:space="preserve"> </w:t>
      </w:r>
      <w:r>
        <w:rPr>
          <w:b/>
          <w:w w:val="99"/>
          <w:sz w:val="26"/>
          <w:szCs w:val="26"/>
        </w:rPr>
        <w:t>OO</w:t>
      </w:r>
      <w:r>
        <w:rPr>
          <w:b/>
          <w:sz w:val="26"/>
          <w:szCs w:val="26"/>
        </w:rPr>
        <w:t xml:space="preserve"> </w:t>
      </w:r>
      <w:r>
        <w:rPr>
          <w:b/>
          <w:w w:val="99"/>
          <w:sz w:val="26"/>
          <w:szCs w:val="26"/>
        </w:rPr>
        <w:t>Software</w:t>
      </w:r>
    </w:p>
    <w:p w14:paraId="0D4FEF14" w14:textId="77777777" w:rsidR="00A574F9" w:rsidRDefault="00563A8E">
      <w:pPr>
        <w:spacing w:before="40" w:line="260" w:lineRule="exact"/>
        <w:ind w:left="343" w:right="366"/>
        <w:rPr>
          <w:sz w:val="22"/>
          <w:szCs w:val="22"/>
        </w:rPr>
      </w:pPr>
      <w:r>
        <w:rPr>
          <w:b/>
          <w:w w:val="99"/>
          <w:sz w:val="26"/>
          <w:szCs w:val="26"/>
        </w:rPr>
        <w:t>Reli</w:t>
      </w:r>
      <w:r>
        <w:rPr>
          <w:b/>
          <w:sz w:val="22"/>
          <w:szCs w:val="22"/>
        </w:rPr>
        <w:t>ability</w:t>
      </w:r>
      <w:r>
        <w:rPr>
          <w:sz w:val="22"/>
          <w:szCs w:val="22"/>
        </w:rPr>
        <w:t xml:space="preserve">: Probability of failure of a software product with respect to a given operational profile in a given </w:t>
      </w:r>
      <w:r>
        <w:rPr>
          <w:sz w:val="22"/>
          <w:szCs w:val="22"/>
        </w:rPr>
        <w:t>environment</w:t>
      </w:r>
    </w:p>
    <w:p w14:paraId="4E9382E5" w14:textId="77777777" w:rsidR="00A574F9" w:rsidRDefault="00563A8E">
      <w:pPr>
        <w:spacing w:line="240" w:lineRule="exact"/>
        <w:ind w:left="343"/>
        <w:rPr>
          <w:sz w:val="22"/>
          <w:szCs w:val="22"/>
        </w:rPr>
      </w:pPr>
      <w:r>
        <w:rPr>
          <w:b/>
          <w:sz w:val="22"/>
          <w:szCs w:val="22"/>
        </w:rPr>
        <w:t>Defect Density</w:t>
      </w:r>
      <w:r>
        <w:rPr>
          <w:sz w:val="22"/>
          <w:szCs w:val="22"/>
        </w:rPr>
        <w:t>: Number of defects per KLOC</w:t>
      </w:r>
    </w:p>
    <w:p w14:paraId="0C11609D" w14:textId="77777777" w:rsidR="00A574F9" w:rsidRDefault="00A574F9">
      <w:pPr>
        <w:spacing w:before="6" w:line="120" w:lineRule="exact"/>
        <w:rPr>
          <w:sz w:val="12"/>
          <w:szCs w:val="12"/>
        </w:rPr>
      </w:pPr>
    </w:p>
    <w:p w14:paraId="11B41D36" w14:textId="77777777" w:rsidR="00A574F9" w:rsidRDefault="00563A8E">
      <w:pPr>
        <w:spacing w:line="361" w:lineRule="auto"/>
        <w:ind w:left="343" w:right="2440"/>
        <w:rPr>
          <w:sz w:val="22"/>
          <w:szCs w:val="22"/>
        </w:rPr>
      </w:pPr>
      <w:r>
        <w:rPr>
          <w:b/>
          <w:sz w:val="22"/>
          <w:szCs w:val="22"/>
        </w:rPr>
        <w:t>Defect Severity</w:t>
      </w:r>
      <w:r>
        <w:rPr>
          <w:sz w:val="22"/>
          <w:szCs w:val="22"/>
        </w:rPr>
        <w:t xml:space="preserve">: Distribution of defects by their level of severity </w:t>
      </w:r>
      <w:r>
        <w:rPr>
          <w:b/>
          <w:sz w:val="22"/>
          <w:szCs w:val="22"/>
        </w:rPr>
        <w:t>Test Coverage</w:t>
      </w:r>
      <w:r>
        <w:rPr>
          <w:sz w:val="22"/>
          <w:szCs w:val="22"/>
        </w:rPr>
        <w:t xml:space="preserve">: Fraction of Testable items </w:t>
      </w:r>
      <w:proofErr w:type="gramStart"/>
      <w:r>
        <w:rPr>
          <w:sz w:val="22"/>
          <w:szCs w:val="22"/>
        </w:rPr>
        <w:t>e.g.</w:t>
      </w:r>
      <w:proofErr w:type="gramEnd"/>
      <w:r>
        <w:rPr>
          <w:sz w:val="22"/>
          <w:szCs w:val="22"/>
        </w:rPr>
        <w:t xml:space="preserve"> Basic blocks covered </w:t>
      </w:r>
      <w:r>
        <w:rPr>
          <w:b/>
          <w:sz w:val="22"/>
          <w:szCs w:val="22"/>
        </w:rPr>
        <w:t>Cyclomatic Complexity</w:t>
      </w:r>
      <w:r>
        <w:rPr>
          <w:sz w:val="22"/>
          <w:szCs w:val="22"/>
        </w:rPr>
        <w:t>: Measures complexity of a program based on its CFG</w:t>
      </w:r>
    </w:p>
    <w:p w14:paraId="45D1609B" w14:textId="77777777" w:rsidR="00A574F9" w:rsidRDefault="00563A8E">
      <w:pPr>
        <w:spacing w:before="2"/>
        <w:ind w:left="343"/>
        <w:rPr>
          <w:sz w:val="22"/>
          <w:szCs w:val="22"/>
        </w:rPr>
      </w:pPr>
      <w:r>
        <w:rPr>
          <w:b/>
          <w:position w:val="2"/>
          <w:sz w:val="22"/>
          <w:szCs w:val="22"/>
        </w:rPr>
        <w:t xml:space="preserve">Weighted Methods per class:   </w:t>
      </w:r>
      <w:r>
        <w:rPr>
          <w:position w:val="2"/>
          <w:sz w:val="22"/>
          <w:szCs w:val="22"/>
        </w:rPr>
        <w:t>∑</w:t>
      </w:r>
      <w:proofErr w:type="spellStart"/>
      <w:r>
        <w:rPr>
          <w:w w:val="99"/>
          <w:sz w:val="14"/>
          <w:szCs w:val="14"/>
        </w:rPr>
        <w:t>i</w:t>
      </w:r>
      <w:proofErr w:type="spellEnd"/>
      <w:r>
        <w:rPr>
          <w:w w:val="99"/>
          <w:sz w:val="14"/>
          <w:szCs w:val="14"/>
        </w:rPr>
        <w:t>=1</w:t>
      </w:r>
      <w:r>
        <w:rPr>
          <w:sz w:val="14"/>
          <w:szCs w:val="14"/>
        </w:rPr>
        <w:t xml:space="preserve"> </w:t>
      </w:r>
      <w:proofErr w:type="spellStart"/>
      <w:r>
        <w:rPr>
          <w:w w:val="99"/>
          <w:sz w:val="14"/>
          <w:szCs w:val="14"/>
        </w:rPr>
        <w:t>to</w:t>
      </w:r>
      <w:r>
        <w:rPr>
          <w:sz w:val="14"/>
          <w:szCs w:val="14"/>
        </w:rPr>
        <w:t xml:space="preserve"> </w:t>
      </w:r>
      <w:proofErr w:type="gramStart"/>
      <w:r>
        <w:rPr>
          <w:w w:val="99"/>
          <w:sz w:val="14"/>
          <w:szCs w:val="14"/>
        </w:rPr>
        <w:t>n</w:t>
      </w:r>
      <w:proofErr w:type="spellEnd"/>
      <w:r>
        <w:rPr>
          <w:sz w:val="14"/>
          <w:szCs w:val="14"/>
        </w:rPr>
        <w:t xml:space="preserve">  </w:t>
      </w:r>
      <w:r>
        <w:rPr>
          <w:position w:val="2"/>
          <w:sz w:val="22"/>
          <w:szCs w:val="22"/>
        </w:rPr>
        <w:t>Ci</w:t>
      </w:r>
      <w:proofErr w:type="gramEnd"/>
      <w:r>
        <w:rPr>
          <w:position w:val="2"/>
          <w:sz w:val="22"/>
          <w:szCs w:val="22"/>
        </w:rPr>
        <w:t xml:space="preserve">, Ci is the complexity of method </w:t>
      </w:r>
      <w:proofErr w:type="spellStart"/>
      <w:r>
        <w:rPr>
          <w:position w:val="2"/>
          <w:sz w:val="22"/>
          <w:szCs w:val="22"/>
        </w:rPr>
        <w:t>i</w:t>
      </w:r>
      <w:proofErr w:type="spellEnd"/>
      <w:r>
        <w:rPr>
          <w:position w:val="2"/>
          <w:sz w:val="22"/>
          <w:szCs w:val="22"/>
        </w:rPr>
        <w:t xml:space="preserve"> in the class</w:t>
      </w:r>
    </w:p>
    <w:p w14:paraId="0C73F8CC" w14:textId="77777777" w:rsidR="00A574F9" w:rsidRDefault="00A574F9">
      <w:pPr>
        <w:spacing w:before="4" w:line="120" w:lineRule="exact"/>
        <w:rPr>
          <w:sz w:val="12"/>
          <w:szCs w:val="12"/>
        </w:rPr>
      </w:pPr>
    </w:p>
    <w:p w14:paraId="581C5F75" w14:textId="77777777" w:rsidR="00A574F9" w:rsidRDefault="00563A8E">
      <w:pPr>
        <w:ind w:left="343"/>
        <w:rPr>
          <w:sz w:val="22"/>
          <w:szCs w:val="22"/>
        </w:rPr>
      </w:pPr>
      <w:r>
        <w:rPr>
          <w:b/>
          <w:sz w:val="22"/>
          <w:szCs w:val="22"/>
        </w:rPr>
        <w:t>Class Coupling</w:t>
      </w:r>
      <w:r>
        <w:rPr>
          <w:sz w:val="22"/>
          <w:szCs w:val="22"/>
        </w:rPr>
        <w:t>: Measures the number of classes to which a given class is coupled</w:t>
      </w:r>
    </w:p>
    <w:p w14:paraId="5386F1EE" w14:textId="77777777" w:rsidR="00A574F9" w:rsidRDefault="00A574F9">
      <w:pPr>
        <w:spacing w:before="8" w:line="120" w:lineRule="exact"/>
        <w:rPr>
          <w:sz w:val="12"/>
          <w:szCs w:val="12"/>
        </w:rPr>
      </w:pPr>
    </w:p>
    <w:p w14:paraId="7AFC1CE9" w14:textId="77777777" w:rsidR="00A574F9" w:rsidRDefault="00563A8E">
      <w:pPr>
        <w:spacing w:line="240" w:lineRule="exact"/>
        <w:ind w:left="343" w:right="501"/>
        <w:rPr>
          <w:sz w:val="22"/>
          <w:szCs w:val="22"/>
        </w:rPr>
      </w:pPr>
      <w:r>
        <w:rPr>
          <w:b/>
          <w:sz w:val="22"/>
          <w:szCs w:val="22"/>
        </w:rPr>
        <w:t>Response set</w:t>
      </w:r>
      <w:r>
        <w:rPr>
          <w:sz w:val="22"/>
          <w:szCs w:val="22"/>
        </w:rPr>
        <w:t>: Set of all metho</w:t>
      </w:r>
      <w:r>
        <w:rPr>
          <w:sz w:val="22"/>
          <w:szCs w:val="22"/>
        </w:rPr>
        <w:t>ds that can be invoked directly or indirectly, when a message is sent to object O</w:t>
      </w:r>
    </w:p>
    <w:p w14:paraId="34EE149A" w14:textId="77777777" w:rsidR="00A574F9" w:rsidRDefault="00563A8E">
      <w:pPr>
        <w:spacing w:before="1"/>
        <w:ind w:left="343"/>
        <w:rPr>
          <w:sz w:val="22"/>
          <w:szCs w:val="22"/>
        </w:rPr>
      </w:pPr>
      <w:r>
        <w:rPr>
          <w:b/>
          <w:sz w:val="22"/>
          <w:szCs w:val="22"/>
        </w:rPr>
        <w:t>Number of Children</w:t>
      </w:r>
      <w:r>
        <w:rPr>
          <w:sz w:val="22"/>
          <w:szCs w:val="22"/>
        </w:rPr>
        <w:t xml:space="preserve">: Number of immediate </w:t>
      </w:r>
      <w:proofErr w:type="spellStart"/>
      <w:r>
        <w:rPr>
          <w:sz w:val="22"/>
          <w:szCs w:val="22"/>
        </w:rPr>
        <w:t>descendents</w:t>
      </w:r>
      <w:proofErr w:type="spellEnd"/>
      <w:r>
        <w:rPr>
          <w:sz w:val="22"/>
          <w:szCs w:val="22"/>
        </w:rPr>
        <w:t xml:space="preserve"> of a class in the class hierarchy</w:t>
      </w:r>
    </w:p>
    <w:p w14:paraId="2C991876" w14:textId="77777777" w:rsidR="00A574F9" w:rsidRDefault="00A574F9">
      <w:pPr>
        <w:spacing w:before="6" w:line="100" w:lineRule="exact"/>
        <w:rPr>
          <w:sz w:val="10"/>
          <w:szCs w:val="10"/>
        </w:rPr>
      </w:pPr>
    </w:p>
    <w:p w14:paraId="084C2968" w14:textId="77777777" w:rsidR="00A574F9" w:rsidRDefault="00A574F9">
      <w:pPr>
        <w:spacing w:line="200" w:lineRule="exact"/>
      </w:pPr>
    </w:p>
    <w:p w14:paraId="6CDD39A5" w14:textId="77777777" w:rsidR="00A574F9" w:rsidRDefault="00A574F9">
      <w:pPr>
        <w:spacing w:line="200" w:lineRule="exact"/>
      </w:pPr>
    </w:p>
    <w:p w14:paraId="7DF957FD" w14:textId="77777777" w:rsidR="00A574F9" w:rsidRDefault="00563A8E">
      <w:pPr>
        <w:ind w:left="180"/>
        <w:rPr>
          <w:sz w:val="26"/>
          <w:szCs w:val="26"/>
        </w:rPr>
      </w:pPr>
      <w:r>
        <w:rPr>
          <w:b/>
          <w:w w:val="99"/>
          <w:sz w:val="26"/>
          <w:szCs w:val="26"/>
        </w:rPr>
        <w:t>Static</w:t>
      </w:r>
      <w:r>
        <w:rPr>
          <w:b/>
          <w:sz w:val="26"/>
          <w:szCs w:val="26"/>
        </w:rPr>
        <w:t xml:space="preserve"> </w:t>
      </w:r>
      <w:r>
        <w:rPr>
          <w:b/>
          <w:w w:val="99"/>
          <w:sz w:val="26"/>
          <w:szCs w:val="26"/>
        </w:rPr>
        <w:t>and</w:t>
      </w:r>
      <w:r>
        <w:rPr>
          <w:b/>
          <w:sz w:val="26"/>
          <w:szCs w:val="26"/>
        </w:rPr>
        <w:t xml:space="preserve"> </w:t>
      </w:r>
      <w:r>
        <w:rPr>
          <w:b/>
          <w:w w:val="99"/>
          <w:sz w:val="26"/>
          <w:szCs w:val="26"/>
        </w:rPr>
        <w:t>Dynamic</w:t>
      </w:r>
      <w:r>
        <w:rPr>
          <w:b/>
          <w:sz w:val="26"/>
          <w:szCs w:val="26"/>
        </w:rPr>
        <w:t xml:space="preserve"> </w:t>
      </w:r>
      <w:r>
        <w:rPr>
          <w:b/>
          <w:w w:val="99"/>
          <w:sz w:val="26"/>
          <w:szCs w:val="26"/>
        </w:rPr>
        <w:t>Metrics</w:t>
      </w:r>
    </w:p>
    <w:p w14:paraId="61B17839" w14:textId="77777777" w:rsidR="00A574F9" w:rsidRDefault="00A574F9">
      <w:pPr>
        <w:spacing w:before="5" w:line="240" w:lineRule="exact"/>
        <w:rPr>
          <w:sz w:val="24"/>
          <w:szCs w:val="24"/>
        </w:rPr>
      </w:pPr>
    </w:p>
    <w:p w14:paraId="705E1186" w14:textId="77777777" w:rsidR="00A574F9" w:rsidRDefault="00563A8E">
      <w:pPr>
        <w:tabs>
          <w:tab w:val="left" w:pos="520"/>
        </w:tabs>
        <w:spacing w:line="271" w:lineRule="auto"/>
        <w:ind w:left="540" w:right="489" w:hanging="360"/>
        <w:rPr>
          <w:sz w:val="24"/>
          <w:szCs w:val="24"/>
        </w:rPr>
      </w:pPr>
      <w:r>
        <w:rPr>
          <w:rFonts w:ascii="Verdana" w:eastAsia="Verdana" w:hAnsi="Verdana" w:cs="Verdana"/>
          <w:sz w:val="24"/>
          <w:szCs w:val="24"/>
        </w:rPr>
        <w:t>•</w:t>
      </w:r>
      <w:r>
        <w:rPr>
          <w:rFonts w:ascii="Verdana" w:eastAsia="Verdana" w:hAnsi="Verdana" w:cs="Verdana"/>
          <w:sz w:val="24"/>
          <w:szCs w:val="24"/>
        </w:rPr>
        <w:tab/>
      </w:r>
      <w:r>
        <w:rPr>
          <w:b/>
          <w:sz w:val="24"/>
          <w:szCs w:val="24"/>
        </w:rPr>
        <w:t xml:space="preserve">Static metrics </w:t>
      </w:r>
      <w:r>
        <w:rPr>
          <w:sz w:val="24"/>
          <w:szCs w:val="24"/>
        </w:rPr>
        <w:t xml:space="preserve">are those computed without executing the product. E.g., Number of testable entities in an application. Average number of </w:t>
      </w:r>
      <w:proofErr w:type="gramStart"/>
      <w:r>
        <w:rPr>
          <w:sz w:val="24"/>
          <w:szCs w:val="24"/>
        </w:rPr>
        <w:t>tester</w:t>
      </w:r>
      <w:proofErr w:type="gramEnd"/>
      <w:r>
        <w:rPr>
          <w:sz w:val="24"/>
          <w:szCs w:val="24"/>
        </w:rPr>
        <w:t xml:space="preserve"> working on a project is a static metric</w:t>
      </w:r>
    </w:p>
    <w:p w14:paraId="63D33451" w14:textId="77777777" w:rsidR="00A574F9" w:rsidRDefault="00563A8E">
      <w:pPr>
        <w:tabs>
          <w:tab w:val="left" w:pos="520"/>
        </w:tabs>
        <w:spacing w:before="8" w:line="274" w:lineRule="auto"/>
        <w:ind w:left="540" w:right="221" w:hanging="360"/>
        <w:rPr>
          <w:sz w:val="24"/>
          <w:szCs w:val="24"/>
        </w:rPr>
      </w:pPr>
      <w:r>
        <w:rPr>
          <w:rFonts w:ascii="Verdana" w:eastAsia="Verdana" w:hAnsi="Verdana" w:cs="Verdana"/>
          <w:sz w:val="24"/>
          <w:szCs w:val="24"/>
        </w:rPr>
        <w:t>•</w:t>
      </w:r>
      <w:r>
        <w:rPr>
          <w:rFonts w:ascii="Verdana" w:eastAsia="Verdana" w:hAnsi="Verdana" w:cs="Verdana"/>
          <w:sz w:val="24"/>
          <w:szCs w:val="24"/>
        </w:rPr>
        <w:tab/>
      </w:r>
      <w:r>
        <w:rPr>
          <w:b/>
          <w:sz w:val="24"/>
          <w:szCs w:val="24"/>
        </w:rPr>
        <w:t xml:space="preserve">Dynamic metrics </w:t>
      </w:r>
      <w:r>
        <w:rPr>
          <w:sz w:val="24"/>
          <w:szCs w:val="24"/>
        </w:rPr>
        <w:t>require code execution e.g., Number of Testable entities actually covered by a test suite. Number of defects remaining to be fixed is dynamic attribute because it can be computed accurately only after a code change has been made and the product retested.</w:t>
      </w:r>
    </w:p>
    <w:p w14:paraId="388B0455" w14:textId="77777777" w:rsidR="00A574F9" w:rsidRDefault="00A574F9">
      <w:pPr>
        <w:spacing w:before="10" w:line="100" w:lineRule="exact"/>
        <w:rPr>
          <w:sz w:val="11"/>
          <w:szCs w:val="11"/>
        </w:rPr>
      </w:pPr>
    </w:p>
    <w:p w14:paraId="483202DA" w14:textId="77777777" w:rsidR="00A574F9" w:rsidRDefault="00A574F9">
      <w:pPr>
        <w:spacing w:line="200" w:lineRule="exact"/>
      </w:pPr>
    </w:p>
    <w:p w14:paraId="41A43418" w14:textId="77777777" w:rsidR="00A574F9" w:rsidRDefault="00563A8E">
      <w:pPr>
        <w:spacing w:line="276" w:lineRule="auto"/>
        <w:ind w:left="180" w:right="620"/>
        <w:rPr>
          <w:sz w:val="24"/>
          <w:szCs w:val="24"/>
        </w:rPr>
      </w:pPr>
      <w:r>
        <w:rPr>
          <w:b/>
          <w:w w:val="99"/>
          <w:sz w:val="26"/>
          <w:szCs w:val="26"/>
        </w:rPr>
        <w:t>Testability:</w:t>
      </w:r>
      <w:r>
        <w:rPr>
          <w:b/>
          <w:sz w:val="26"/>
          <w:szCs w:val="26"/>
        </w:rPr>
        <w:t xml:space="preserve"> </w:t>
      </w:r>
      <w:r>
        <w:rPr>
          <w:sz w:val="24"/>
          <w:szCs w:val="24"/>
        </w:rPr>
        <w:t>The degree to which a system or component facilitates the establishment of test criteria and the performance of tests to determine whether those criteria have been met.</w:t>
      </w:r>
    </w:p>
    <w:p w14:paraId="536F60D2" w14:textId="77777777" w:rsidR="00A574F9" w:rsidRDefault="00A574F9">
      <w:pPr>
        <w:spacing w:before="8" w:line="100" w:lineRule="exact"/>
        <w:rPr>
          <w:sz w:val="11"/>
          <w:szCs w:val="11"/>
        </w:rPr>
      </w:pPr>
    </w:p>
    <w:p w14:paraId="72E24BE7" w14:textId="77777777" w:rsidR="00A574F9" w:rsidRDefault="00A574F9">
      <w:pPr>
        <w:spacing w:line="200" w:lineRule="exact"/>
      </w:pPr>
    </w:p>
    <w:p w14:paraId="6E86C12B" w14:textId="77777777" w:rsidR="00A574F9" w:rsidRDefault="00563A8E">
      <w:pPr>
        <w:ind w:left="3262"/>
        <w:rPr>
          <w:sz w:val="28"/>
          <w:szCs w:val="28"/>
        </w:rPr>
      </w:pPr>
      <w:r>
        <w:rPr>
          <w:b/>
          <w:sz w:val="28"/>
          <w:szCs w:val="28"/>
        </w:rPr>
        <w:t>Error and fault taxonomies</w:t>
      </w:r>
    </w:p>
    <w:p w14:paraId="42AD9052" w14:textId="77777777" w:rsidR="00A574F9" w:rsidRDefault="00563A8E">
      <w:pPr>
        <w:tabs>
          <w:tab w:val="left" w:pos="520"/>
        </w:tabs>
        <w:spacing w:before="49" w:line="274" w:lineRule="auto"/>
        <w:ind w:left="540" w:right="137"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distinction between process and product: p</w:t>
      </w:r>
      <w:r>
        <w:rPr>
          <w:sz w:val="24"/>
          <w:szCs w:val="24"/>
        </w:rPr>
        <w:t xml:space="preserve">rocess refers to how we do something, and product </w:t>
      </w:r>
      <w:proofErr w:type="gramStart"/>
      <w:r>
        <w:rPr>
          <w:sz w:val="24"/>
          <w:szCs w:val="24"/>
        </w:rPr>
        <w:t>is  the</w:t>
      </w:r>
      <w:proofErr w:type="gramEnd"/>
      <w:r>
        <w:rPr>
          <w:sz w:val="24"/>
          <w:szCs w:val="24"/>
        </w:rPr>
        <w:t xml:space="preserve">  end  result  of  a  process.  </w:t>
      </w:r>
      <w:proofErr w:type="gramStart"/>
      <w:r>
        <w:rPr>
          <w:sz w:val="24"/>
          <w:szCs w:val="24"/>
        </w:rPr>
        <w:t>The  point</w:t>
      </w:r>
      <w:proofErr w:type="gramEnd"/>
      <w:r>
        <w:rPr>
          <w:sz w:val="24"/>
          <w:szCs w:val="24"/>
        </w:rPr>
        <w:t xml:space="preserve">  at  which  testing  and  Software  Quality  Assurance (SQA) meet is that SQA typically tries to improve the product by improving the process. In that sense</w:t>
      </w:r>
      <w:r>
        <w:rPr>
          <w:sz w:val="24"/>
          <w:szCs w:val="24"/>
        </w:rPr>
        <w:t>, testing is clearly more product oriented.</w:t>
      </w:r>
    </w:p>
    <w:p w14:paraId="178683D1" w14:textId="77777777" w:rsidR="00A574F9" w:rsidRDefault="00563A8E">
      <w:pPr>
        <w:tabs>
          <w:tab w:val="left" w:pos="520"/>
        </w:tabs>
        <w:spacing w:before="6" w:line="271" w:lineRule="auto"/>
        <w:ind w:left="540" w:right="147"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SQA is more concerned with reducing errors endemic in the development process, whereas testing is more concerned with discovering faults in a product.</w:t>
      </w:r>
    </w:p>
    <w:p w14:paraId="1E7B9D3A" w14:textId="77777777" w:rsidR="00A574F9" w:rsidRDefault="00563A8E">
      <w:pPr>
        <w:spacing w:before="8"/>
        <w:ind w:left="180"/>
        <w:rPr>
          <w:sz w:val="24"/>
          <w:szCs w:val="24"/>
        </w:rPr>
        <w:sectPr w:rsidR="00A574F9">
          <w:pgSz w:w="12240" w:h="15840"/>
          <w:pgMar w:top="460" w:right="1220" w:bottom="280" w:left="1220" w:header="0" w:footer="1193" w:gutter="0"/>
          <w:cols w:space="720"/>
        </w:sectPr>
      </w:pPr>
      <w:r>
        <w:rPr>
          <w:rFonts w:ascii="Verdana" w:eastAsia="Verdana" w:hAnsi="Verdana" w:cs="Verdana"/>
          <w:sz w:val="24"/>
          <w:szCs w:val="24"/>
        </w:rPr>
        <w:t xml:space="preserve">•   </w:t>
      </w:r>
      <w:r>
        <w:rPr>
          <w:sz w:val="24"/>
          <w:szCs w:val="24"/>
        </w:rPr>
        <w:t>Both disciplines benefit from a clearer de</w:t>
      </w:r>
      <w:r>
        <w:rPr>
          <w:sz w:val="24"/>
          <w:szCs w:val="24"/>
        </w:rPr>
        <w:t>finition of types of faults.</w:t>
      </w:r>
    </w:p>
    <w:p w14:paraId="074B8BAC" w14:textId="77777777" w:rsidR="00A574F9" w:rsidRDefault="00563A8E">
      <w:pPr>
        <w:tabs>
          <w:tab w:val="left" w:pos="460"/>
        </w:tabs>
        <w:spacing w:before="50" w:line="275" w:lineRule="auto"/>
        <w:ind w:left="480" w:right="136" w:hanging="360"/>
        <w:jc w:val="both"/>
        <w:rPr>
          <w:sz w:val="24"/>
          <w:szCs w:val="24"/>
        </w:rPr>
      </w:pPr>
      <w:r>
        <w:rPr>
          <w:rFonts w:ascii="Verdana" w:eastAsia="Verdana" w:hAnsi="Verdana" w:cs="Verdana"/>
          <w:sz w:val="24"/>
          <w:szCs w:val="24"/>
        </w:rPr>
        <w:lastRenderedPageBreak/>
        <w:t>•</w:t>
      </w:r>
      <w:r>
        <w:rPr>
          <w:rFonts w:ascii="Verdana" w:eastAsia="Verdana" w:hAnsi="Verdana" w:cs="Verdana"/>
          <w:sz w:val="24"/>
          <w:szCs w:val="24"/>
        </w:rPr>
        <w:tab/>
      </w:r>
      <w:r>
        <w:rPr>
          <w:sz w:val="24"/>
          <w:szCs w:val="24"/>
        </w:rPr>
        <w:t xml:space="preserve">Faults can be classified in several ways: the development phase in which the corresponding error occurred, the consequences of corresponding failures, difficulty to resolve, risk of no resolution, </w:t>
      </w:r>
      <w:proofErr w:type="gramStart"/>
      <w:r>
        <w:rPr>
          <w:sz w:val="24"/>
          <w:szCs w:val="24"/>
        </w:rPr>
        <w:t>and  so</w:t>
      </w:r>
      <w:proofErr w:type="gramEnd"/>
      <w:r>
        <w:rPr>
          <w:sz w:val="24"/>
          <w:szCs w:val="24"/>
        </w:rPr>
        <w:t xml:space="preserve">  on.  </w:t>
      </w:r>
      <w:proofErr w:type="gramStart"/>
      <w:r>
        <w:rPr>
          <w:sz w:val="24"/>
          <w:szCs w:val="24"/>
        </w:rPr>
        <w:t>My  favorite</w:t>
      </w:r>
      <w:proofErr w:type="gramEnd"/>
      <w:r>
        <w:rPr>
          <w:sz w:val="24"/>
          <w:szCs w:val="24"/>
        </w:rPr>
        <w:t xml:space="preserve">  </w:t>
      </w:r>
      <w:r>
        <w:rPr>
          <w:sz w:val="24"/>
          <w:szCs w:val="24"/>
        </w:rPr>
        <w:t>is  based  on  anomaly  (fault)  occurrence:  one  time  only,  intermittent, recurring, or repeatable.</w:t>
      </w:r>
    </w:p>
    <w:p w14:paraId="7839F18A" w14:textId="77777777" w:rsidR="00A574F9" w:rsidRDefault="00563A8E">
      <w:pPr>
        <w:tabs>
          <w:tab w:val="left" w:pos="460"/>
        </w:tabs>
        <w:spacing w:before="4" w:line="273" w:lineRule="auto"/>
        <w:ind w:left="480" w:right="144" w:hanging="360"/>
        <w:jc w:val="both"/>
        <w:rPr>
          <w:sz w:val="24"/>
          <w:szCs w:val="24"/>
        </w:rPr>
        <w:sectPr w:rsidR="00A574F9">
          <w:pgSz w:w="12240" w:h="15840"/>
          <w:pgMar w:top="520" w:right="1220" w:bottom="280" w:left="920" w:header="0" w:footer="1193" w:gutter="0"/>
          <w:cols w:space="720"/>
        </w:sectPr>
      </w:pPr>
      <w:r>
        <w:pict w14:anchorId="0D3D50DF">
          <v:group id="_x0000_s1096" style="position:absolute;left:0;text-align:left;margin-left:71.5pt;margin-top:48.6pt;width:459.75pt;height:262.45pt;z-index:-1233;mso-position-horizontal-relative:page" coordorigin="1430,972" coordsize="9195,5249">
            <v:shape id="_x0000_s1098" type="#_x0000_t75" style="position:absolute;left:1430;top:971;width:4575;height:5250">
              <v:imagedata r:id="rId28" o:title=""/>
            </v:shape>
            <v:shape id="_x0000_s1097" type="#_x0000_t75" style="position:absolute;left:6050;top:2025;width:4575;height:4196">
              <v:imagedata r:id="rId29" o:title=""/>
            </v:shape>
            <w10:wrap anchorx="page"/>
          </v:group>
        </w:pict>
      </w:r>
      <w:r>
        <w:pict w14:anchorId="04543B74">
          <v:group id="_x0000_s1093" style="position:absolute;left:0;text-align:left;margin-left:71.5pt;margin-top:437.5pt;width:462.05pt;height:168.75pt;z-index:-1232;mso-position-horizontal-relative:page;mso-position-vertical-relative:page" coordorigin="1430,8750" coordsize="9241,3375">
            <v:shape id="_x0000_s1095" type="#_x0000_t75" style="position:absolute;left:1430;top:8825;width:4566;height:3300">
              <v:imagedata r:id="rId30" o:title=""/>
            </v:shape>
            <v:shape id="_x0000_s1094" type="#_x0000_t75" style="position:absolute;left:6026;top:8750;width:4645;height:3375">
              <v:imagedata r:id="rId31" o:title=""/>
            </v:shape>
            <w10:wrap anchorx="page" anchory="page"/>
          </v:group>
        </w:pict>
      </w:r>
      <w:r>
        <w:rPr>
          <w:rFonts w:ascii="Verdana" w:eastAsia="Verdana" w:hAnsi="Verdana" w:cs="Verdana"/>
          <w:sz w:val="24"/>
          <w:szCs w:val="24"/>
        </w:rPr>
        <w:t>•</w:t>
      </w:r>
      <w:r>
        <w:rPr>
          <w:rFonts w:ascii="Verdana" w:eastAsia="Verdana" w:hAnsi="Verdana" w:cs="Verdana"/>
          <w:sz w:val="24"/>
          <w:szCs w:val="24"/>
        </w:rPr>
        <w:tab/>
      </w:r>
      <w:proofErr w:type="gramStart"/>
      <w:r>
        <w:rPr>
          <w:sz w:val="24"/>
          <w:szCs w:val="24"/>
        </w:rPr>
        <w:t>The  IEEE</w:t>
      </w:r>
      <w:proofErr w:type="gramEnd"/>
      <w:r>
        <w:rPr>
          <w:sz w:val="24"/>
          <w:szCs w:val="24"/>
        </w:rPr>
        <w:t xml:space="preserve">  standard  defines  a  detailed  anomaly  resolution  process  built  around  four  phases (another life cycle): recognition, investigation, action, and disposition. Some of the more useful anomalies are given in Tables 1.1 through 1.5;</w:t>
      </w:r>
    </w:p>
    <w:p w14:paraId="61F433D7" w14:textId="77777777" w:rsidR="00A574F9" w:rsidRDefault="00A574F9">
      <w:pPr>
        <w:spacing w:before="8" w:line="100" w:lineRule="exact"/>
        <w:rPr>
          <w:sz w:val="10"/>
          <w:szCs w:val="10"/>
        </w:rPr>
      </w:pPr>
    </w:p>
    <w:p w14:paraId="7075B0EB" w14:textId="77777777" w:rsidR="00A574F9" w:rsidRDefault="00563A8E">
      <w:pPr>
        <w:ind w:left="210"/>
      </w:pPr>
      <w:r>
        <w:pict w14:anchorId="2E798CB6">
          <v:shape id="_x0000_i1037" type="#_x0000_t75" style="width:222pt;height:300.6pt">
            <v:imagedata r:id="rId32" o:title=""/>
          </v:shape>
        </w:pict>
      </w:r>
    </w:p>
    <w:p w14:paraId="6E112433" w14:textId="77777777" w:rsidR="00A574F9" w:rsidRDefault="00A574F9">
      <w:pPr>
        <w:spacing w:before="1" w:line="220" w:lineRule="exact"/>
        <w:rPr>
          <w:sz w:val="22"/>
          <w:szCs w:val="22"/>
        </w:rPr>
      </w:pPr>
    </w:p>
    <w:p w14:paraId="22A6AA0C" w14:textId="77777777" w:rsidR="00A574F9" w:rsidRDefault="00563A8E">
      <w:pPr>
        <w:spacing w:before="21"/>
        <w:ind w:left="3644" w:right="4005"/>
        <w:jc w:val="center"/>
        <w:rPr>
          <w:sz w:val="30"/>
          <w:szCs w:val="30"/>
        </w:rPr>
      </w:pPr>
      <w:r>
        <w:rPr>
          <w:b/>
          <w:sz w:val="30"/>
          <w:szCs w:val="30"/>
        </w:rPr>
        <w:t>Levels of testing</w:t>
      </w:r>
    </w:p>
    <w:p w14:paraId="6ED64907" w14:textId="77777777" w:rsidR="00A574F9" w:rsidRDefault="00A574F9">
      <w:pPr>
        <w:spacing w:before="13" w:line="240" w:lineRule="exact"/>
        <w:rPr>
          <w:sz w:val="24"/>
          <w:szCs w:val="24"/>
        </w:rPr>
      </w:pPr>
    </w:p>
    <w:p w14:paraId="2DBC7400" w14:textId="77777777" w:rsidR="00A574F9" w:rsidRDefault="00563A8E">
      <w:pPr>
        <w:tabs>
          <w:tab w:val="left" w:pos="520"/>
        </w:tabs>
        <w:spacing w:line="275" w:lineRule="auto"/>
        <w:ind w:left="540" w:right="368"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Levels of testing echo the levels of abstraction found in the waterfall model of the software development life cycle. Although this model has its drawbacks, it is useful for testing as a means of identifying distinct levels of testing </w:t>
      </w:r>
      <w:r>
        <w:rPr>
          <w:sz w:val="24"/>
          <w:szCs w:val="24"/>
        </w:rPr>
        <w:t>and for clarifying the objectives that pertain to each level.</w:t>
      </w:r>
    </w:p>
    <w:p w14:paraId="31BAF18D" w14:textId="77777777" w:rsidR="00A574F9" w:rsidRDefault="00563A8E">
      <w:pPr>
        <w:spacing w:before="4"/>
        <w:ind w:left="180"/>
        <w:rPr>
          <w:sz w:val="24"/>
          <w:szCs w:val="24"/>
        </w:rPr>
      </w:pPr>
      <w:r>
        <w:rPr>
          <w:rFonts w:ascii="Verdana" w:eastAsia="Verdana" w:hAnsi="Verdana" w:cs="Verdana"/>
          <w:sz w:val="24"/>
          <w:szCs w:val="24"/>
        </w:rPr>
        <w:t xml:space="preserve">•   </w:t>
      </w:r>
      <w:r>
        <w:rPr>
          <w:sz w:val="24"/>
          <w:szCs w:val="24"/>
        </w:rPr>
        <w:t>A diagrammatic variation of the waterfall model, known as the V-Model</w:t>
      </w:r>
    </w:p>
    <w:p w14:paraId="6BD187FC" w14:textId="77777777" w:rsidR="00A574F9" w:rsidRDefault="00563A8E">
      <w:pPr>
        <w:tabs>
          <w:tab w:val="left" w:pos="520"/>
        </w:tabs>
        <w:spacing w:before="42" w:line="271" w:lineRule="auto"/>
        <w:ind w:left="540" w:right="737"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is given in Figure 1.8; this variation emphasizes the correspondence between testing and design levels.</w:t>
      </w:r>
    </w:p>
    <w:p w14:paraId="605ABF9D" w14:textId="77777777" w:rsidR="00A574F9" w:rsidRDefault="00563A8E">
      <w:pPr>
        <w:tabs>
          <w:tab w:val="left" w:pos="520"/>
        </w:tabs>
        <w:spacing w:before="8" w:line="274" w:lineRule="auto"/>
        <w:ind w:left="540" w:right="354"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Notice that,</w:t>
      </w:r>
      <w:r>
        <w:rPr>
          <w:sz w:val="24"/>
          <w:szCs w:val="24"/>
        </w:rPr>
        <w:t xml:space="preserve"> especially in terms of specification-based testing, the three levels of definition (specification, preliminary design, and detailed design) correspond directly to three levels of testing—system, integration, and unit testing.</w:t>
      </w:r>
    </w:p>
    <w:p w14:paraId="1475C7A0" w14:textId="77777777" w:rsidR="00A574F9" w:rsidRDefault="00563A8E">
      <w:pPr>
        <w:tabs>
          <w:tab w:val="left" w:pos="520"/>
        </w:tabs>
        <w:spacing w:before="4" w:line="273" w:lineRule="auto"/>
        <w:ind w:left="540" w:right="416"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A practical relationship exists between levels of testing versus specification-based and </w:t>
      </w:r>
      <w:proofErr w:type="gramStart"/>
      <w:r>
        <w:rPr>
          <w:sz w:val="24"/>
          <w:szCs w:val="24"/>
        </w:rPr>
        <w:t>code based</w:t>
      </w:r>
      <w:proofErr w:type="gramEnd"/>
      <w:r>
        <w:rPr>
          <w:sz w:val="24"/>
          <w:szCs w:val="24"/>
        </w:rPr>
        <w:t xml:space="preserve"> testing.</w:t>
      </w:r>
    </w:p>
    <w:p w14:paraId="0577F396" w14:textId="77777777" w:rsidR="00A574F9" w:rsidRDefault="00563A8E">
      <w:pPr>
        <w:tabs>
          <w:tab w:val="left" w:pos="520"/>
        </w:tabs>
        <w:spacing w:before="6" w:line="271" w:lineRule="auto"/>
        <w:ind w:left="540" w:right="278"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Most practitioners agree that code-based testing is most appropriate at the unit level, whereas specification-based testing is most appropriate a</w:t>
      </w:r>
      <w:r>
        <w:rPr>
          <w:sz w:val="24"/>
          <w:szCs w:val="24"/>
        </w:rPr>
        <w:t>t the system level.</w:t>
      </w:r>
    </w:p>
    <w:p w14:paraId="65C86648" w14:textId="77777777" w:rsidR="00A574F9" w:rsidRDefault="00563A8E">
      <w:pPr>
        <w:tabs>
          <w:tab w:val="left" w:pos="520"/>
        </w:tabs>
        <w:spacing w:before="10" w:line="273" w:lineRule="auto"/>
        <w:ind w:left="540" w:right="790"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This is generally true; however, it is also a likely consequence of the base information produced during the requirements specification, preliminary design, and detailed design phases.</w:t>
      </w:r>
    </w:p>
    <w:p w14:paraId="5408B91D" w14:textId="77777777" w:rsidR="00A574F9" w:rsidRDefault="00563A8E">
      <w:pPr>
        <w:tabs>
          <w:tab w:val="left" w:pos="520"/>
        </w:tabs>
        <w:spacing w:before="6" w:line="274" w:lineRule="auto"/>
        <w:ind w:left="540" w:right="471" w:hanging="360"/>
        <w:rPr>
          <w:sz w:val="24"/>
          <w:szCs w:val="24"/>
        </w:rPr>
        <w:sectPr w:rsidR="00A574F9">
          <w:pgSz w:w="12240" w:h="15840"/>
          <w:pgMar w:top="460" w:right="1220" w:bottom="280" w:left="1220" w:header="0" w:footer="1193" w:gutter="0"/>
          <w:cols w:space="720"/>
        </w:sectPr>
      </w:pPr>
      <w:r>
        <w:rPr>
          <w:rFonts w:ascii="Verdana" w:eastAsia="Verdana" w:hAnsi="Verdana" w:cs="Verdana"/>
          <w:sz w:val="24"/>
          <w:szCs w:val="24"/>
        </w:rPr>
        <w:t>•</w:t>
      </w:r>
      <w:r>
        <w:rPr>
          <w:rFonts w:ascii="Verdana" w:eastAsia="Verdana" w:hAnsi="Verdana" w:cs="Verdana"/>
          <w:sz w:val="24"/>
          <w:szCs w:val="24"/>
        </w:rPr>
        <w:tab/>
      </w:r>
      <w:r>
        <w:rPr>
          <w:sz w:val="24"/>
          <w:szCs w:val="24"/>
        </w:rPr>
        <w:t>The constructs defined for code-ba</w:t>
      </w:r>
      <w:r>
        <w:rPr>
          <w:sz w:val="24"/>
          <w:szCs w:val="24"/>
        </w:rPr>
        <w:t>sed testing make the most sense at the unit level, and similar constructs are only now becoming available for the integration and system levels of testing.</w:t>
      </w:r>
    </w:p>
    <w:p w14:paraId="6DB26905" w14:textId="77777777" w:rsidR="00A574F9" w:rsidRDefault="00563A8E">
      <w:pPr>
        <w:spacing w:before="69"/>
        <w:ind w:left="2568" w:right="2565"/>
        <w:jc w:val="center"/>
        <w:rPr>
          <w:sz w:val="21"/>
          <w:szCs w:val="21"/>
        </w:rPr>
      </w:pPr>
      <w:r>
        <w:rPr>
          <w:b/>
          <w:sz w:val="21"/>
          <w:szCs w:val="21"/>
        </w:rPr>
        <w:lastRenderedPageBreak/>
        <w:t>Levels of abstraction and testing in waterfall model</w:t>
      </w:r>
    </w:p>
    <w:p w14:paraId="7073DCB3" w14:textId="77777777" w:rsidR="00A574F9" w:rsidRDefault="00563A8E">
      <w:pPr>
        <w:spacing w:before="35"/>
        <w:ind w:left="1225"/>
      </w:pPr>
      <w:r>
        <w:pict w14:anchorId="0817E51B">
          <v:shape id="_x0000_i1038" type="#_x0000_t75" style="width:368.4pt;height:205.8pt">
            <v:imagedata r:id="rId33" o:title=""/>
          </v:shape>
        </w:pict>
      </w:r>
    </w:p>
    <w:p w14:paraId="27E6B0D8" w14:textId="77777777" w:rsidR="00A574F9" w:rsidRDefault="00A574F9">
      <w:pPr>
        <w:spacing w:before="2" w:line="240" w:lineRule="exact"/>
        <w:rPr>
          <w:sz w:val="24"/>
          <w:szCs w:val="24"/>
        </w:rPr>
      </w:pPr>
    </w:p>
    <w:p w14:paraId="581B2503" w14:textId="77777777" w:rsidR="00A574F9" w:rsidRDefault="00563A8E">
      <w:pPr>
        <w:ind w:left="3326" w:right="3325"/>
        <w:jc w:val="center"/>
        <w:rPr>
          <w:sz w:val="28"/>
          <w:szCs w:val="28"/>
        </w:rPr>
      </w:pPr>
      <w:r>
        <w:rPr>
          <w:b/>
          <w:sz w:val="28"/>
          <w:szCs w:val="28"/>
        </w:rPr>
        <w:t>Generalized Pseudo Code</w:t>
      </w:r>
    </w:p>
    <w:p w14:paraId="2467B610" w14:textId="77777777" w:rsidR="00A574F9" w:rsidRDefault="00A574F9">
      <w:pPr>
        <w:spacing w:before="3" w:line="240" w:lineRule="exact"/>
        <w:rPr>
          <w:sz w:val="24"/>
          <w:szCs w:val="24"/>
        </w:rPr>
      </w:pPr>
    </w:p>
    <w:p w14:paraId="39C052B6" w14:textId="77777777" w:rsidR="00A574F9" w:rsidRDefault="00563A8E">
      <w:pPr>
        <w:ind w:left="500" w:right="358"/>
        <w:jc w:val="center"/>
        <w:rPr>
          <w:sz w:val="26"/>
          <w:szCs w:val="26"/>
        </w:rPr>
      </w:pPr>
      <w:proofErr w:type="gramStart"/>
      <w:r>
        <w:rPr>
          <w:rFonts w:ascii="Arial Unicode MS" w:eastAsia="Arial Unicode MS" w:hAnsi="Arial Unicode MS" w:cs="Arial Unicode MS"/>
          <w:w w:val="99"/>
          <w:sz w:val="26"/>
          <w:szCs w:val="26"/>
        </w:rPr>
        <w:t></w:t>
      </w:r>
      <w:r>
        <w:rPr>
          <w:rFonts w:ascii="Arial Unicode MS" w:eastAsia="Arial Unicode MS" w:hAnsi="Arial Unicode MS" w:cs="Arial Unicode MS"/>
          <w:sz w:val="26"/>
          <w:szCs w:val="26"/>
        </w:rPr>
        <w:t xml:space="preserve">  </w:t>
      </w:r>
      <w:r>
        <w:rPr>
          <w:w w:val="99"/>
          <w:sz w:val="26"/>
          <w:szCs w:val="26"/>
        </w:rPr>
        <w:t>Pseudo</w:t>
      </w:r>
      <w:proofErr w:type="gramEnd"/>
      <w:r>
        <w:rPr>
          <w:sz w:val="26"/>
          <w:szCs w:val="26"/>
        </w:rPr>
        <w:t xml:space="preserve"> </w:t>
      </w:r>
      <w:r>
        <w:rPr>
          <w:w w:val="99"/>
          <w:sz w:val="26"/>
          <w:szCs w:val="26"/>
        </w:rPr>
        <w:t>code</w:t>
      </w:r>
      <w:r>
        <w:rPr>
          <w:sz w:val="26"/>
          <w:szCs w:val="26"/>
        </w:rPr>
        <w:t xml:space="preserve"> </w:t>
      </w:r>
      <w:r>
        <w:rPr>
          <w:w w:val="99"/>
          <w:sz w:val="26"/>
          <w:szCs w:val="26"/>
        </w:rPr>
        <w:t>provides</w:t>
      </w:r>
      <w:r>
        <w:rPr>
          <w:sz w:val="26"/>
          <w:szCs w:val="26"/>
        </w:rPr>
        <w:t xml:space="preserve"> </w:t>
      </w:r>
      <w:r>
        <w:rPr>
          <w:w w:val="99"/>
          <w:sz w:val="26"/>
          <w:szCs w:val="26"/>
        </w:rPr>
        <w:t>a</w:t>
      </w:r>
      <w:r>
        <w:rPr>
          <w:sz w:val="26"/>
          <w:szCs w:val="26"/>
        </w:rPr>
        <w:t xml:space="preserve"> </w:t>
      </w:r>
      <w:r>
        <w:rPr>
          <w:i/>
          <w:w w:val="99"/>
          <w:sz w:val="26"/>
          <w:szCs w:val="26"/>
        </w:rPr>
        <w:t>“language</w:t>
      </w:r>
      <w:r>
        <w:rPr>
          <w:i/>
          <w:sz w:val="26"/>
          <w:szCs w:val="26"/>
        </w:rPr>
        <w:t xml:space="preserve"> </w:t>
      </w:r>
      <w:r>
        <w:rPr>
          <w:i/>
          <w:w w:val="99"/>
          <w:sz w:val="26"/>
          <w:szCs w:val="26"/>
        </w:rPr>
        <w:t>neutral”</w:t>
      </w:r>
      <w:r>
        <w:rPr>
          <w:i/>
          <w:sz w:val="26"/>
          <w:szCs w:val="26"/>
        </w:rPr>
        <w:t xml:space="preserve"> </w:t>
      </w:r>
      <w:r>
        <w:rPr>
          <w:w w:val="99"/>
          <w:sz w:val="26"/>
          <w:szCs w:val="26"/>
        </w:rPr>
        <w:t>way</w:t>
      </w:r>
      <w:r>
        <w:rPr>
          <w:sz w:val="26"/>
          <w:szCs w:val="26"/>
        </w:rPr>
        <w:t xml:space="preserve"> </w:t>
      </w:r>
      <w:r>
        <w:rPr>
          <w:w w:val="99"/>
          <w:sz w:val="26"/>
          <w:szCs w:val="26"/>
        </w:rPr>
        <w:t>to</w:t>
      </w:r>
      <w:r>
        <w:rPr>
          <w:sz w:val="26"/>
          <w:szCs w:val="26"/>
        </w:rPr>
        <w:t xml:space="preserve"> </w:t>
      </w:r>
      <w:r>
        <w:rPr>
          <w:w w:val="99"/>
          <w:sz w:val="26"/>
          <w:szCs w:val="26"/>
        </w:rPr>
        <w:t>express</w:t>
      </w:r>
      <w:r>
        <w:rPr>
          <w:sz w:val="26"/>
          <w:szCs w:val="26"/>
        </w:rPr>
        <w:t xml:space="preserve"> </w:t>
      </w:r>
      <w:r>
        <w:rPr>
          <w:w w:val="99"/>
          <w:sz w:val="26"/>
          <w:szCs w:val="26"/>
        </w:rPr>
        <w:t>program</w:t>
      </w:r>
      <w:r>
        <w:rPr>
          <w:sz w:val="26"/>
          <w:szCs w:val="26"/>
        </w:rPr>
        <w:t xml:space="preserve"> </w:t>
      </w:r>
      <w:r>
        <w:rPr>
          <w:w w:val="99"/>
          <w:sz w:val="26"/>
          <w:szCs w:val="26"/>
        </w:rPr>
        <w:t>source</w:t>
      </w:r>
      <w:r>
        <w:rPr>
          <w:sz w:val="26"/>
          <w:szCs w:val="26"/>
        </w:rPr>
        <w:t xml:space="preserve"> </w:t>
      </w:r>
      <w:r>
        <w:rPr>
          <w:w w:val="99"/>
          <w:sz w:val="26"/>
          <w:szCs w:val="26"/>
        </w:rPr>
        <w:t>code.</w:t>
      </w:r>
    </w:p>
    <w:p w14:paraId="2231F439" w14:textId="77777777" w:rsidR="00A574F9" w:rsidRDefault="00563A8E">
      <w:pPr>
        <w:spacing w:line="300" w:lineRule="exact"/>
        <w:ind w:left="540"/>
        <w:rPr>
          <w:sz w:val="26"/>
          <w:szCs w:val="26"/>
        </w:rPr>
      </w:pPr>
      <w:proofErr w:type="gramStart"/>
      <w:r>
        <w:rPr>
          <w:rFonts w:ascii="Arial Unicode MS" w:eastAsia="Arial Unicode MS" w:hAnsi="Arial Unicode MS" w:cs="Arial Unicode MS"/>
          <w:w w:val="99"/>
          <w:sz w:val="26"/>
          <w:szCs w:val="26"/>
        </w:rPr>
        <w:t></w:t>
      </w:r>
      <w:r>
        <w:rPr>
          <w:rFonts w:ascii="Arial Unicode MS" w:eastAsia="Arial Unicode MS" w:hAnsi="Arial Unicode MS" w:cs="Arial Unicode MS"/>
          <w:sz w:val="26"/>
          <w:szCs w:val="26"/>
        </w:rPr>
        <w:t xml:space="preserve">  </w:t>
      </w:r>
      <w:r>
        <w:rPr>
          <w:w w:val="99"/>
          <w:sz w:val="26"/>
          <w:szCs w:val="26"/>
        </w:rPr>
        <w:t>Pseudo</w:t>
      </w:r>
      <w:proofErr w:type="gramEnd"/>
      <w:r>
        <w:rPr>
          <w:sz w:val="26"/>
          <w:szCs w:val="26"/>
        </w:rPr>
        <w:t xml:space="preserve"> </w:t>
      </w:r>
      <w:r>
        <w:rPr>
          <w:w w:val="99"/>
          <w:sz w:val="26"/>
          <w:szCs w:val="26"/>
        </w:rPr>
        <w:t>code</w:t>
      </w:r>
      <w:r>
        <w:rPr>
          <w:sz w:val="26"/>
          <w:szCs w:val="26"/>
        </w:rPr>
        <w:t xml:space="preserve"> </w:t>
      </w:r>
      <w:r>
        <w:rPr>
          <w:w w:val="99"/>
          <w:sz w:val="26"/>
          <w:szCs w:val="26"/>
        </w:rPr>
        <w:t>given</w:t>
      </w:r>
      <w:r>
        <w:rPr>
          <w:sz w:val="26"/>
          <w:szCs w:val="26"/>
        </w:rPr>
        <w:t xml:space="preserve"> </w:t>
      </w:r>
      <w:r>
        <w:rPr>
          <w:w w:val="99"/>
          <w:sz w:val="26"/>
          <w:szCs w:val="26"/>
        </w:rPr>
        <w:t>here</w:t>
      </w:r>
      <w:r>
        <w:rPr>
          <w:sz w:val="26"/>
          <w:szCs w:val="26"/>
        </w:rPr>
        <w:t xml:space="preserve"> </w:t>
      </w:r>
      <w:r>
        <w:rPr>
          <w:w w:val="99"/>
          <w:sz w:val="26"/>
          <w:szCs w:val="26"/>
        </w:rPr>
        <w:t>is</w:t>
      </w:r>
      <w:r>
        <w:rPr>
          <w:sz w:val="26"/>
          <w:szCs w:val="26"/>
        </w:rPr>
        <w:t xml:space="preserve"> </w:t>
      </w:r>
      <w:r>
        <w:rPr>
          <w:w w:val="99"/>
          <w:sz w:val="26"/>
          <w:szCs w:val="26"/>
        </w:rPr>
        <w:t>based</w:t>
      </w:r>
      <w:r>
        <w:rPr>
          <w:sz w:val="26"/>
          <w:szCs w:val="26"/>
        </w:rPr>
        <w:t xml:space="preserve"> </w:t>
      </w:r>
      <w:r>
        <w:rPr>
          <w:w w:val="99"/>
          <w:sz w:val="26"/>
          <w:szCs w:val="26"/>
        </w:rPr>
        <w:t>on</w:t>
      </w:r>
      <w:r>
        <w:rPr>
          <w:sz w:val="26"/>
          <w:szCs w:val="26"/>
        </w:rPr>
        <w:t xml:space="preserve"> </w:t>
      </w:r>
      <w:r>
        <w:rPr>
          <w:w w:val="99"/>
          <w:sz w:val="26"/>
          <w:szCs w:val="26"/>
        </w:rPr>
        <w:t>visual</w:t>
      </w:r>
      <w:r>
        <w:rPr>
          <w:sz w:val="26"/>
          <w:szCs w:val="26"/>
        </w:rPr>
        <w:t xml:space="preserve"> </w:t>
      </w:r>
      <w:r>
        <w:rPr>
          <w:w w:val="99"/>
          <w:sz w:val="26"/>
          <w:szCs w:val="26"/>
        </w:rPr>
        <w:t>basic.</w:t>
      </w:r>
    </w:p>
    <w:p w14:paraId="7172FBF5" w14:textId="77777777" w:rsidR="00A574F9" w:rsidRDefault="00A574F9">
      <w:pPr>
        <w:spacing w:before="16" w:line="280" w:lineRule="exact"/>
        <w:rPr>
          <w:sz w:val="28"/>
          <w:szCs w:val="28"/>
        </w:rPr>
      </w:pPr>
    </w:p>
    <w:p w14:paraId="6338CA42" w14:textId="77777777" w:rsidR="00A574F9" w:rsidRDefault="00563A8E">
      <w:pPr>
        <w:ind w:left="210"/>
        <w:sectPr w:rsidR="00A574F9">
          <w:pgSz w:w="12240" w:h="15840"/>
          <w:pgMar w:top="500" w:right="1220" w:bottom="280" w:left="1220" w:header="0" w:footer="1193" w:gutter="0"/>
          <w:cols w:space="720"/>
        </w:sectPr>
      </w:pPr>
      <w:r>
        <w:pict w14:anchorId="17BCFF1F">
          <v:shape id="_x0000_i1039" type="#_x0000_t75" style="width:408pt;height:282pt">
            <v:imagedata r:id="rId34" o:title=""/>
          </v:shape>
        </w:pict>
      </w:r>
    </w:p>
    <w:p w14:paraId="14B42151" w14:textId="77777777" w:rsidR="00A574F9" w:rsidRDefault="00563A8E">
      <w:pPr>
        <w:spacing w:before="5" w:line="140" w:lineRule="exact"/>
        <w:rPr>
          <w:sz w:val="15"/>
          <w:szCs w:val="15"/>
        </w:rPr>
      </w:pPr>
      <w:r>
        <w:lastRenderedPageBreak/>
        <w:pict w14:anchorId="48941896">
          <v:group id="_x0000_s1087" style="position:absolute;margin-left:71.5pt;margin-top:28.45pt;width:419.4pt;height:570.45pt;z-index:-1230;mso-position-horizontal-relative:page;mso-position-vertical-relative:page" coordorigin="1430,569" coordsize="8388,11409">
            <v:shape id="_x0000_s1089" type="#_x0000_t75" style="position:absolute;left:1430;top:568;width:8388;height:8302">
              <v:imagedata r:id="rId35" o:title=""/>
            </v:shape>
            <v:shape id="_x0000_s1088" type="#_x0000_t75" style="position:absolute;left:1430;top:8918;width:7065;height:3060">
              <v:imagedata r:id="rId36" o:title=""/>
            </v:shape>
            <w10:wrap anchorx="page" anchory="page"/>
          </v:group>
        </w:pict>
      </w:r>
      <w:r>
        <w:pict w14:anchorId="7480018A">
          <v:group id="_x0000_s1084" style="position:absolute;margin-left:67pt;margin-top:707.8pt;width:478pt;height:4.55pt;z-index:-1231;mso-position-horizontal-relative:page;mso-position-vertical-relative:page" coordorigin="1340,14156" coordsize="9560,91">
            <v:shape id="_x0000_s1086" style="position:absolute;left:1371;top:14187;width:9498;height:0" coordorigin="1371,14187" coordsize="9498,0" path="m1371,14187r9498,e" filled="f" strokecolor="#612322" strokeweight="3.1pt">
              <v:path arrowok="t"/>
            </v:shape>
            <v:shape id="_x0000_s1085" style="position:absolute;left:1371;top:14239;width:9498;height:0" coordorigin="1371,14239" coordsize="9498,0" path="m1371,14239r9498,e" filled="f" strokecolor="#612322" strokeweight=".82pt">
              <v:path arrowok="t"/>
            </v:shape>
            <w10:wrap anchorx="page" anchory="page"/>
          </v:group>
        </w:pict>
      </w:r>
    </w:p>
    <w:p w14:paraId="5D6EE402" w14:textId="77777777" w:rsidR="00A574F9" w:rsidRDefault="00A574F9">
      <w:pPr>
        <w:spacing w:line="200" w:lineRule="exact"/>
      </w:pPr>
    </w:p>
    <w:p w14:paraId="022E1ACA" w14:textId="77777777" w:rsidR="00A574F9" w:rsidRDefault="00A574F9">
      <w:pPr>
        <w:spacing w:line="200" w:lineRule="exact"/>
      </w:pPr>
    </w:p>
    <w:p w14:paraId="3DC666BD" w14:textId="77777777" w:rsidR="00A574F9" w:rsidRDefault="00A574F9">
      <w:pPr>
        <w:spacing w:line="200" w:lineRule="exact"/>
      </w:pPr>
    </w:p>
    <w:p w14:paraId="7F6032B5" w14:textId="77777777" w:rsidR="00A574F9" w:rsidRDefault="00A574F9">
      <w:pPr>
        <w:spacing w:line="200" w:lineRule="exact"/>
      </w:pPr>
    </w:p>
    <w:p w14:paraId="288636A0" w14:textId="77777777" w:rsidR="00A574F9" w:rsidRDefault="00A574F9">
      <w:pPr>
        <w:spacing w:line="200" w:lineRule="exact"/>
      </w:pPr>
    </w:p>
    <w:p w14:paraId="3FEA6F1E" w14:textId="77777777" w:rsidR="00A574F9" w:rsidRDefault="00A574F9">
      <w:pPr>
        <w:spacing w:line="200" w:lineRule="exact"/>
      </w:pPr>
    </w:p>
    <w:p w14:paraId="1FB5A752" w14:textId="77777777" w:rsidR="00A574F9" w:rsidRDefault="00A574F9">
      <w:pPr>
        <w:spacing w:line="200" w:lineRule="exact"/>
      </w:pPr>
    </w:p>
    <w:p w14:paraId="16E0AAF7" w14:textId="77777777" w:rsidR="00A574F9" w:rsidRDefault="00A574F9">
      <w:pPr>
        <w:spacing w:line="200" w:lineRule="exact"/>
      </w:pPr>
    </w:p>
    <w:p w14:paraId="440B85B8" w14:textId="77777777" w:rsidR="00A574F9" w:rsidRDefault="00A574F9">
      <w:pPr>
        <w:spacing w:line="200" w:lineRule="exact"/>
      </w:pPr>
    </w:p>
    <w:p w14:paraId="0915C255" w14:textId="77777777" w:rsidR="00A574F9" w:rsidRDefault="00A574F9">
      <w:pPr>
        <w:spacing w:line="200" w:lineRule="exact"/>
      </w:pPr>
    </w:p>
    <w:p w14:paraId="22CCEC3B" w14:textId="77777777" w:rsidR="00A574F9" w:rsidRDefault="00A574F9">
      <w:pPr>
        <w:spacing w:line="200" w:lineRule="exact"/>
      </w:pPr>
    </w:p>
    <w:p w14:paraId="2A8F5380" w14:textId="77777777" w:rsidR="00A574F9" w:rsidRDefault="00A574F9">
      <w:pPr>
        <w:spacing w:line="200" w:lineRule="exact"/>
      </w:pPr>
    </w:p>
    <w:p w14:paraId="57831497" w14:textId="77777777" w:rsidR="00A574F9" w:rsidRDefault="00A574F9">
      <w:pPr>
        <w:spacing w:line="200" w:lineRule="exact"/>
      </w:pPr>
    </w:p>
    <w:p w14:paraId="5AB9BC72" w14:textId="77777777" w:rsidR="00A574F9" w:rsidRDefault="00A574F9">
      <w:pPr>
        <w:spacing w:line="200" w:lineRule="exact"/>
      </w:pPr>
    </w:p>
    <w:p w14:paraId="227F4838" w14:textId="77777777" w:rsidR="00A574F9" w:rsidRDefault="00A574F9">
      <w:pPr>
        <w:spacing w:line="200" w:lineRule="exact"/>
      </w:pPr>
    </w:p>
    <w:p w14:paraId="080247EA" w14:textId="77777777" w:rsidR="00A574F9" w:rsidRDefault="00A574F9">
      <w:pPr>
        <w:spacing w:line="200" w:lineRule="exact"/>
      </w:pPr>
    </w:p>
    <w:p w14:paraId="5A8D9EFE" w14:textId="77777777" w:rsidR="00A574F9" w:rsidRDefault="00A574F9">
      <w:pPr>
        <w:spacing w:line="200" w:lineRule="exact"/>
      </w:pPr>
    </w:p>
    <w:p w14:paraId="06195EF4" w14:textId="77777777" w:rsidR="00A574F9" w:rsidRDefault="00A574F9">
      <w:pPr>
        <w:spacing w:line="200" w:lineRule="exact"/>
      </w:pPr>
    </w:p>
    <w:p w14:paraId="165C609A" w14:textId="77777777" w:rsidR="00A574F9" w:rsidRDefault="00A574F9">
      <w:pPr>
        <w:spacing w:line="200" w:lineRule="exact"/>
      </w:pPr>
    </w:p>
    <w:p w14:paraId="70F2C2FE" w14:textId="77777777" w:rsidR="00A574F9" w:rsidRDefault="00A574F9">
      <w:pPr>
        <w:spacing w:line="200" w:lineRule="exact"/>
      </w:pPr>
    </w:p>
    <w:p w14:paraId="2C2F7C51" w14:textId="77777777" w:rsidR="00A574F9" w:rsidRDefault="00A574F9">
      <w:pPr>
        <w:spacing w:line="200" w:lineRule="exact"/>
      </w:pPr>
    </w:p>
    <w:p w14:paraId="34C0F496" w14:textId="77777777" w:rsidR="00A574F9" w:rsidRDefault="00A574F9">
      <w:pPr>
        <w:spacing w:line="200" w:lineRule="exact"/>
      </w:pPr>
    </w:p>
    <w:p w14:paraId="6973EB11" w14:textId="77777777" w:rsidR="00A574F9" w:rsidRDefault="00A574F9">
      <w:pPr>
        <w:spacing w:line="200" w:lineRule="exact"/>
      </w:pPr>
    </w:p>
    <w:p w14:paraId="1F0DDD72" w14:textId="77777777" w:rsidR="00A574F9" w:rsidRDefault="00A574F9">
      <w:pPr>
        <w:spacing w:line="200" w:lineRule="exact"/>
      </w:pPr>
    </w:p>
    <w:p w14:paraId="71F511F6" w14:textId="77777777" w:rsidR="00A574F9" w:rsidRDefault="00A574F9">
      <w:pPr>
        <w:spacing w:line="200" w:lineRule="exact"/>
      </w:pPr>
    </w:p>
    <w:p w14:paraId="61BF095E" w14:textId="77777777" w:rsidR="00A574F9" w:rsidRDefault="00A574F9">
      <w:pPr>
        <w:spacing w:line="200" w:lineRule="exact"/>
      </w:pPr>
    </w:p>
    <w:p w14:paraId="78D756DA" w14:textId="77777777" w:rsidR="00A574F9" w:rsidRDefault="00A574F9">
      <w:pPr>
        <w:spacing w:line="200" w:lineRule="exact"/>
      </w:pPr>
    </w:p>
    <w:p w14:paraId="782BE520" w14:textId="77777777" w:rsidR="00A574F9" w:rsidRDefault="00A574F9">
      <w:pPr>
        <w:spacing w:line="200" w:lineRule="exact"/>
      </w:pPr>
    </w:p>
    <w:p w14:paraId="4701E73F" w14:textId="77777777" w:rsidR="00A574F9" w:rsidRDefault="00A574F9">
      <w:pPr>
        <w:spacing w:line="200" w:lineRule="exact"/>
      </w:pPr>
    </w:p>
    <w:p w14:paraId="2F114802" w14:textId="77777777" w:rsidR="00A574F9" w:rsidRDefault="00A574F9">
      <w:pPr>
        <w:spacing w:line="200" w:lineRule="exact"/>
      </w:pPr>
    </w:p>
    <w:p w14:paraId="450452B0" w14:textId="77777777" w:rsidR="00A574F9" w:rsidRDefault="00A574F9">
      <w:pPr>
        <w:spacing w:line="200" w:lineRule="exact"/>
      </w:pPr>
    </w:p>
    <w:p w14:paraId="51E4FB3C" w14:textId="77777777" w:rsidR="00A574F9" w:rsidRDefault="00A574F9">
      <w:pPr>
        <w:spacing w:line="200" w:lineRule="exact"/>
      </w:pPr>
    </w:p>
    <w:p w14:paraId="588709B5" w14:textId="77777777" w:rsidR="00A574F9" w:rsidRDefault="00A574F9">
      <w:pPr>
        <w:spacing w:line="200" w:lineRule="exact"/>
      </w:pPr>
    </w:p>
    <w:p w14:paraId="4F8C4795" w14:textId="77777777" w:rsidR="00A574F9" w:rsidRDefault="00A574F9">
      <w:pPr>
        <w:spacing w:line="200" w:lineRule="exact"/>
      </w:pPr>
    </w:p>
    <w:p w14:paraId="53A30F5F" w14:textId="77777777" w:rsidR="00A574F9" w:rsidRDefault="00A574F9">
      <w:pPr>
        <w:spacing w:line="200" w:lineRule="exact"/>
      </w:pPr>
    </w:p>
    <w:p w14:paraId="31918D19" w14:textId="77777777" w:rsidR="00A574F9" w:rsidRDefault="00A574F9">
      <w:pPr>
        <w:spacing w:line="200" w:lineRule="exact"/>
      </w:pPr>
    </w:p>
    <w:p w14:paraId="37DECCE7" w14:textId="77777777" w:rsidR="00A574F9" w:rsidRDefault="00A574F9">
      <w:pPr>
        <w:spacing w:line="200" w:lineRule="exact"/>
      </w:pPr>
    </w:p>
    <w:p w14:paraId="79678511" w14:textId="77777777" w:rsidR="00A574F9" w:rsidRDefault="00A574F9">
      <w:pPr>
        <w:spacing w:line="200" w:lineRule="exact"/>
      </w:pPr>
    </w:p>
    <w:p w14:paraId="1368E480" w14:textId="77777777" w:rsidR="00A574F9" w:rsidRDefault="00A574F9">
      <w:pPr>
        <w:spacing w:line="200" w:lineRule="exact"/>
      </w:pPr>
    </w:p>
    <w:p w14:paraId="3A12B7C6" w14:textId="77777777" w:rsidR="00A574F9" w:rsidRDefault="00A574F9">
      <w:pPr>
        <w:spacing w:line="200" w:lineRule="exact"/>
      </w:pPr>
    </w:p>
    <w:p w14:paraId="7B210663" w14:textId="77777777" w:rsidR="00A574F9" w:rsidRDefault="00A574F9">
      <w:pPr>
        <w:spacing w:line="200" w:lineRule="exact"/>
      </w:pPr>
    </w:p>
    <w:p w14:paraId="3CFEED8A" w14:textId="77777777" w:rsidR="00A574F9" w:rsidRDefault="00A574F9">
      <w:pPr>
        <w:spacing w:line="200" w:lineRule="exact"/>
      </w:pPr>
    </w:p>
    <w:p w14:paraId="1AEB9E6D" w14:textId="77777777" w:rsidR="00A574F9" w:rsidRDefault="00A574F9">
      <w:pPr>
        <w:spacing w:line="200" w:lineRule="exact"/>
      </w:pPr>
    </w:p>
    <w:p w14:paraId="5C298686" w14:textId="77777777" w:rsidR="00A574F9" w:rsidRDefault="00A574F9">
      <w:pPr>
        <w:spacing w:line="200" w:lineRule="exact"/>
      </w:pPr>
    </w:p>
    <w:p w14:paraId="401AB518" w14:textId="77777777" w:rsidR="00A574F9" w:rsidRDefault="00A574F9">
      <w:pPr>
        <w:spacing w:line="200" w:lineRule="exact"/>
      </w:pPr>
    </w:p>
    <w:p w14:paraId="5BA24191" w14:textId="77777777" w:rsidR="00A574F9" w:rsidRDefault="00A574F9">
      <w:pPr>
        <w:spacing w:line="200" w:lineRule="exact"/>
      </w:pPr>
    </w:p>
    <w:p w14:paraId="7ABA4E6F" w14:textId="77777777" w:rsidR="00A574F9" w:rsidRDefault="00A574F9">
      <w:pPr>
        <w:spacing w:line="200" w:lineRule="exact"/>
      </w:pPr>
    </w:p>
    <w:p w14:paraId="585FF4B4" w14:textId="77777777" w:rsidR="00A574F9" w:rsidRDefault="00A574F9">
      <w:pPr>
        <w:spacing w:line="200" w:lineRule="exact"/>
      </w:pPr>
    </w:p>
    <w:p w14:paraId="743B8B4F" w14:textId="77777777" w:rsidR="00A574F9" w:rsidRDefault="00A574F9">
      <w:pPr>
        <w:spacing w:line="200" w:lineRule="exact"/>
      </w:pPr>
    </w:p>
    <w:p w14:paraId="2B5C4173" w14:textId="77777777" w:rsidR="00A574F9" w:rsidRDefault="00A574F9">
      <w:pPr>
        <w:spacing w:line="200" w:lineRule="exact"/>
      </w:pPr>
    </w:p>
    <w:p w14:paraId="0D47940D" w14:textId="77777777" w:rsidR="00A574F9" w:rsidRDefault="00A574F9">
      <w:pPr>
        <w:spacing w:line="200" w:lineRule="exact"/>
      </w:pPr>
    </w:p>
    <w:p w14:paraId="0E075DD7" w14:textId="77777777" w:rsidR="00A574F9" w:rsidRDefault="00A574F9">
      <w:pPr>
        <w:spacing w:line="200" w:lineRule="exact"/>
      </w:pPr>
    </w:p>
    <w:p w14:paraId="4BA7AD8A" w14:textId="77777777" w:rsidR="00A574F9" w:rsidRDefault="00A574F9">
      <w:pPr>
        <w:spacing w:line="200" w:lineRule="exact"/>
      </w:pPr>
    </w:p>
    <w:p w14:paraId="7AB955F4" w14:textId="77777777" w:rsidR="00A574F9" w:rsidRDefault="00A574F9">
      <w:pPr>
        <w:spacing w:line="200" w:lineRule="exact"/>
      </w:pPr>
    </w:p>
    <w:p w14:paraId="33237524" w14:textId="77777777" w:rsidR="00A574F9" w:rsidRDefault="00A574F9">
      <w:pPr>
        <w:spacing w:line="200" w:lineRule="exact"/>
      </w:pPr>
    </w:p>
    <w:p w14:paraId="7251B786" w14:textId="77777777" w:rsidR="00A574F9" w:rsidRDefault="00A574F9">
      <w:pPr>
        <w:spacing w:line="200" w:lineRule="exact"/>
      </w:pPr>
    </w:p>
    <w:p w14:paraId="43FA7A87" w14:textId="77777777" w:rsidR="00A574F9" w:rsidRDefault="00A574F9">
      <w:pPr>
        <w:spacing w:line="200" w:lineRule="exact"/>
      </w:pPr>
    </w:p>
    <w:p w14:paraId="7B3B67C7" w14:textId="77777777" w:rsidR="00A574F9" w:rsidRDefault="00A574F9">
      <w:pPr>
        <w:spacing w:line="200" w:lineRule="exact"/>
      </w:pPr>
    </w:p>
    <w:p w14:paraId="31093C39" w14:textId="77777777" w:rsidR="00A574F9" w:rsidRDefault="00A574F9">
      <w:pPr>
        <w:spacing w:line="200" w:lineRule="exact"/>
      </w:pPr>
    </w:p>
    <w:p w14:paraId="4A582528" w14:textId="77777777" w:rsidR="00A574F9" w:rsidRDefault="00A574F9">
      <w:pPr>
        <w:spacing w:line="200" w:lineRule="exact"/>
      </w:pPr>
    </w:p>
    <w:p w14:paraId="32965031" w14:textId="77777777" w:rsidR="00A574F9" w:rsidRDefault="00A574F9">
      <w:pPr>
        <w:spacing w:line="200" w:lineRule="exact"/>
      </w:pPr>
    </w:p>
    <w:p w14:paraId="4B8F276A" w14:textId="77777777" w:rsidR="00A574F9" w:rsidRDefault="00A574F9">
      <w:pPr>
        <w:spacing w:line="200" w:lineRule="exact"/>
      </w:pPr>
    </w:p>
    <w:p w14:paraId="4DE7EF83" w14:textId="77777777" w:rsidR="00A574F9" w:rsidRDefault="00A574F9">
      <w:pPr>
        <w:spacing w:line="200" w:lineRule="exact"/>
      </w:pPr>
    </w:p>
    <w:p w14:paraId="55DC64E8" w14:textId="5EA6317B" w:rsidR="00A574F9" w:rsidRDefault="00563A8E">
      <w:pPr>
        <w:spacing w:before="25"/>
        <w:ind w:left="120"/>
        <w:rPr>
          <w:rFonts w:ascii="Calibri" w:eastAsia="Calibri" w:hAnsi="Calibri" w:cs="Calibri"/>
          <w:sz w:val="22"/>
          <w:szCs w:val="22"/>
        </w:rPr>
        <w:sectPr w:rsidR="00A574F9">
          <w:footerReference w:type="default" r:id="rId37"/>
          <w:pgSz w:w="12240" w:h="15840"/>
          <w:pgMar w:top="1480" w:right="1700" w:bottom="280" w:left="1280" w:header="0" w:footer="0" w:gutter="0"/>
          <w:cols w:space="720"/>
        </w:sectPr>
      </w:pPr>
      <w:r>
        <w:rPr>
          <w:rFonts w:ascii="Cambria" w:eastAsia="Cambria" w:hAnsi="Cambria" w:cs="Cambria"/>
          <w:sz w:val="22"/>
          <w:szCs w:val="22"/>
        </w:rPr>
        <w:t xml:space="preserve">                          </w:t>
      </w:r>
      <w:r>
        <w:rPr>
          <w:rFonts w:ascii="Cambria" w:eastAsia="Cambria" w:hAnsi="Cambria" w:cs="Cambria"/>
          <w:sz w:val="22"/>
          <w:szCs w:val="22"/>
        </w:rPr>
        <w:t xml:space="preserve">                                            </w:t>
      </w:r>
    </w:p>
    <w:p w14:paraId="0317FCD7" w14:textId="77777777" w:rsidR="00A574F9" w:rsidRDefault="00563A8E">
      <w:pPr>
        <w:spacing w:before="68"/>
        <w:ind w:left="120" w:right="7480"/>
        <w:jc w:val="both"/>
        <w:rPr>
          <w:sz w:val="26"/>
          <w:szCs w:val="26"/>
        </w:rPr>
      </w:pPr>
      <w:r>
        <w:rPr>
          <w:b/>
          <w:w w:val="99"/>
          <w:sz w:val="26"/>
          <w:szCs w:val="26"/>
        </w:rPr>
        <w:lastRenderedPageBreak/>
        <w:t>T</w:t>
      </w:r>
      <w:r>
        <w:rPr>
          <w:b/>
          <w:w w:val="99"/>
          <w:sz w:val="26"/>
          <w:szCs w:val="26"/>
        </w:rPr>
        <w:t>r</w:t>
      </w:r>
      <w:r>
        <w:rPr>
          <w:b/>
          <w:w w:val="99"/>
          <w:sz w:val="26"/>
          <w:szCs w:val="26"/>
        </w:rPr>
        <w:t>iangle</w:t>
      </w:r>
      <w:r>
        <w:rPr>
          <w:b/>
          <w:sz w:val="26"/>
          <w:szCs w:val="26"/>
        </w:rPr>
        <w:t xml:space="preserve"> </w:t>
      </w:r>
      <w:r>
        <w:rPr>
          <w:b/>
          <w:w w:val="99"/>
          <w:sz w:val="26"/>
          <w:szCs w:val="26"/>
        </w:rPr>
        <w:t>problem:</w:t>
      </w:r>
    </w:p>
    <w:p w14:paraId="4A4B6E71" w14:textId="77777777" w:rsidR="00A574F9" w:rsidRDefault="00563A8E">
      <w:pPr>
        <w:spacing w:line="240" w:lineRule="exact"/>
        <w:ind w:left="120" w:right="87"/>
        <w:jc w:val="both"/>
        <w:rPr>
          <w:sz w:val="22"/>
          <w:szCs w:val="22"/>
        </w:rPr>
      </w:pPr>
      <w:r>
        <w:rPr>
          <w:w w:val="103"/>
          <w:sz w:val="22"/>
          <w:szCs w:val="22"/>
        </w:rPr>
        <w:t>The</w:t>
      </w:r>
      <w:r>
        <w:rPr>
          <w:sz w:val="22"/>
          <w:szCs w:val="22"/>
        </w:rPr>
        <w:t xml:space="preserve"> </w:t>
      </w:r>
      <w:proofErr w:type="gramStart"/>
      <w:r>
        <w:rPr>
          <w:w w:val="103"/>
          <w:sz w:val="22"/>
          <w:szCs w:val="22"/>
        </w:rPr>
        <w:t>Triangle</w:t>
      </w:r>
      <w:r>
        <w:rPr>
          <w:sz w:val="22"/>
          <w:szCs w:val="22"/>
        </w:rPr>
        <w:t xml:space="preserve">  </w:t>
      </w:r>
      <w:r>
        <w:rPr>
          <w:w w:val="103"/>
          <w:sz w:val="22"/>
          <w:szCs w:val="22"/>
        </w:rPr>
        <w:t>Program</w:t>
      </w:r>
      <w:proofErr w:type="gramEnd"/>
      <w:r>
        <w:rPr>
          <w:sz w:val="22"/>
          <w:szCs w:val="22"/>
        </w:rPr>
        <w:t xml:space="preserve">  </w:t>
      </w:r>
      <w:r>
        <w:rPr>
          <w:w w:val="103"/>
          <w:sz w:val="22"/>
          <w:szCs w:val="22"/>
        </w:rPr>
        <w:t>accepts</w:t>
      </w:r>
      <w:r>
        <w:rPr>
          <w:sz w:val="22"/>
          <w:szCs w:val="22"/>
        </w:rPr>
        <w:t xml:space="preserve"> </w:t>
      </w:r>
      <w:r>
        <w:rPr>
          <w:w w:val="103"/>
          <w:sz w:val="22"/>
          <w:szCs w:val="22"/>
        </w:rPr>
        <w:t>three</w:t>
      </w:r>
      <w:r>
        <w:rPr>
          <w:sz w:val="22"/>
          <w:szCs w:val="22"/>
        </w:rPr>
        <w:t xml:space="preserve"> </w:t>
      </w:r>
      <w:r>
        <w:rPr>
          <w:w w:val="103"/>
          <w:sz w:val="22"/>
          <w:szCs w:val="22"/>
        </w:rPr>
        <w:t>integers</w:t>
      </w:r>
      <w:r>
        <w:rPr>
          <w:sz w:val="22"/>
          <w:szCs w:val="22"/>
        </w:rPr>
        <w:t xml:space="preserve">  </w:t>
      </w:r>
      <w:r>
        <w:rPr>
          <w:w w:val="103"/>
          <w:sz w:val="22"/>
          <w:szCs w:val="22"/>
        </w:rPr>
        <w:t>as</w:t>
      </w:r>
      <w:r>
        <w:rPr>
          <w:sz w:val="22"/>
          <w:szCs w:val="22"/>
        </w:rPr>
        <w:t xml:space="preserve"> </w:t>
      </w:r>
      <w:r>
        <w:rPr>
          <w:w w:val="103"/>
          <w:sz w:val="22"/>
          <w:szCs w:val="22"/>
        </w:rPr>
        <w:t>input;</w:t>
      </w:r>
      <w:r>
        <w:rPr>
          <w:sz w:val="22"/>
          <w:szCs w:val="22"/>
        </w:rPr>
        <w:t xml:space="preserve"> </w:t>
      </w:r>
      <w:r>
        <w:rPr>
          <w:w w:val="103"/>
          <w:sz w:val="22"/>
          <w:szCs w:val="22"/>
        </w:rPr>
        <w:t>these</w:t>
      </w:r>
      <w:r>
        <w:rPr>
          <w:sz w:val="22"/>
          <w:szCs w:val="22"/>
        </w:rPr>
        <w:t xml:space="preserve">  </w:t>
      </w:r>
      <w:r>
        <w:rPr>
          <w:w w:val="103"/>
          <w:sz w:val="22"/>
          <w:szCs w:val="22"/>
        </w:rPr>
        <w:t>are</w:t>
      </w:r>
      <w:r>
        <w:rPr>
          <w:sz w:val="22"/>
          <w:szCs w:val="22"/>
        </w:rPr>
        <w:t xml:space="preserve"> </w:t>
      </w:r>
      <w:r>
        <w:rPr>
          <w:w w:val="103"/>
          <w:sz w:val="22"/>
          <w:szCs w:val="22"/>
        </w:rPr>
        <w:t>taken</w:t>
      </w:r>
      <w:r>
        <w:rPr>
          <w:sz w:val="22"/>
          <w:szCs w:val="22"/>
        </w:rPr>
        <w:t xml:space="preserve"> </w:t>
      </w:r>
      <w:r>
        <w:rPr>
          <w:w w:val="103"/>
          <w:sz w:val="22"/>
          <w:szCs w:val="22"/>
        </w:rPr>
        <w:t>to</w:t>
      </w:r>
      <w:r>
        <w:rPr>
          <w:sz w:val="22"/>
          <w:szCs w:val="22"/>
        </w:rPr>
        <w:t xml:space="preserve">  </w:t>
      </w:r>
      <w:r>
        <w:rPr>
          <w:w w:val="103"/>
          <w:sz w:val="22"/>
          <w:szCs w:val="22"/>
        </w:rPr>
        <w:t>be</w:t>
      </w:r>
      <w:r>
        <w:rPr>
          <w:sz w:val="22"/>
          <w:szCs w:val="22"/>
        </w:rPr>
        <w:t xml:space="preserve"> </w:t>
      </w:r>
      <w:r>
        <w:rPr>
          <w:w w:val="103"/>
          <w:sz w:val="22"/>
          <w:szCs w:val="22"/>
        </w:rPr>
        <w:t>sides</w:t>
      </w:r>
      <w:r>
        <w:rPr>
          <w:sz w:val="22"/>
          <w:szCs w:val="22"/>
        </w:rPr>
        <w:t xml:space="preserve">  </w:t>
      </w:r>
      <w:r>
        <w:rPr>
          <w:w w:val="103"/>
          <w:sz w:val="22"/>
          <w:szCs w:val="22"/>
        </w:rPr>
        <w:t>of</w:t>
      </w:r>
      <w:r>
        <w:rPr>
          <w:sz w:val="22"/>
          <w:szCs w:val="22"/>
        </w:rPr>
        <w:t xml:space="preserve">  </w:t>
      </w:r>
      <w:r>
        <w:rPr>
          <w:w w:val="103"/>
          <w:sz w:val="22"/>
          <w:szCs w:val="22"/>
        </w:rPr>
        <w:t>a</w:t>
      </w:r>
      <w:r>
        <w:rPr>
          <w:sz w:val="22"/>
          <w:szCs w:val="22"/>
        </w:rPr>
        <w:t xml:space="preserve"> </w:t>
      </w:r>
      <w:r>
        <w:rPr>
          <w:w w:val="103"/>
          <w:sz w:val="22"/>
          <w:szCs w:val="22"/>
        </w:rPr>
        <w:t>triangle.</w:t>
      </w:r>
      <w:r>
        <w:rPr>
          <w:sz w:val="22"/>
          <w:szCs w:val="22"/>
        </w:rPr>
        <w:t xml:space="preserve">  </w:t>
      </w:r>
      <w:r>
        <w:rPr>
          <w:w w:val="103"/>
          <w:sz w:val="22"/>
          <w:szCs w:val="22"/>
        </w:rPr>
        <w:t>The</w:t>
      </w:r>
    </w:p>
    <w:p w14:paraId="4AD8B095" w14:textId="77777777" w:rsidR="00A574F9" w:rsidRDefault="00563A8E">
      <w:pPr>
        <w:spacing w:before="5" w:line="240" w:lineRule="exact"/>
        <w:ind w:left="120" w:right="85"/>
        <w:rPr>
          <w:sz w:val="22"/>
          <w:szCs w:val="22"/>
        </w:rPr>
      </w:pPr>
      <w:proofErr w:type="gramStart"/>
      <w:r>
        <w:rPr>
          <w:w w:val="103"/>
          <w:sz w:val="22"/>
          <w:szCs w:val="22"/>
        </w:rPr>
        <w:t>output</w:t>
      </w:r>
      <w:r>
        <w:rPr>
          <w:sz w:val="22"/>
          <w:szCs w:val="22"/>
        </w:rPr>
        <w:t xml:space="preserve">  </w:t>
      </w:r>
      <w:r>
        <w:rPr>
          <w:w w:val="103"/>
          <w:sz w:val="22"/>
          <w:szCs w:val="22"/>
        </w:rPr>
        <w:t>of</w:t>
      </w:r>
      <w:proofErr w:type="gramEnd"/>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type</w:t>
      </w:r>
      <w:r>
        <w:rPr>
          <w:sz w:val="22"/>
          <w:szCs w:val="22"/>
        </w:rPr>
        <w:t xml:space="preserve">  </w:t>
      </w:r>
      <w:r>
        <w:rPr>
          <w:w w:val="103"/>
          <w:sz w:val="22"/>
          <w:szCs w:val="22"/>
        </w:rPr>
        <w:t>of</w:t>
      </w:r>
      <w:r>
        <w:rPr>
          <w:sz w:val="22"/>
          <w:szCs w:val="22"/>
        </w:rPr>
        <w:t xml:space="preserve">  </w:t>
      </w:r>
      <w:r>
        <w:rPr>
          <w:w w:val="103"/>
          <w:sz w:val="22"/>
          <w:szCs w:val="22"/>
        </w:rPr>
        <w:t>triangle</w:t>
      </w:r>
      <w:r>
        <w:rPr>
          <w:sz w:val="22"/>
          <w:szCs w:val="22"/>
        </w:rPr>
        <w:t xml:space="preserve">  </w:t>
      </w:r>
      <w:r>
        <w:rPr>
          <w:w w:val="103"/>
          <w:sz w:val="22"/>
          <w:szCs w:val="22"/>
        </w:rPr>
        <w:t>determined</w:t>
      </w:r>
      <w:r>
        <w:rPr>
          <w:sz w:val="22"/>
          <w:szCs w:val="22"/>
        </w:rPr>
        <w:t xml:space="preserve">  </w:t>
      </w:r>
      <w:r>
        <w:rPr>
          <w:w w:val="103"/>
          <w:sz w:val="22"/>
          <w:szCs w:val="22"/>
        </w:rPr>
        <w:t>by</w:t>
      </w:r>
      <w:r>
        <w:rPr>
          <w:sz w:val="22"/>
          <w:szCs w:val="22"/>
        </w:rPr>
        <w:t xml:space="preserve">  </w:t>
      </w:r>
      <w:r>
        <w:rPr>
          <w:w w:val="103"/>
          <w:sz w:val="22"/>
          <w:szCs w:val="22"/>
        </w:rPr>
        <w:t>the</w:t>
      </w:r>
      <w:r>
        <w:rPr>
          <w:sz w:val="22"/>
          <w:szCs w:val="22"/>
        </w:rPr>
        <w:t xml:space="preserve">  </w:t>
      </w:r>
      <w:r>
        <w:rPr>
          <w:w w:val="103"/>
          <w:sz w:val="22"/>
          <w:szCs w:val="22"/>
        </w:rPr>
        <w:t>three</w:t>
      </w:r>
      <w:r>
        <w:rPr>
          <w:sz w:val="22"/>
          <w:szCs w:val="22"/>
        </w:rPr>
        <w:t xml:space="preserve">  </w:t>
      </w:r>
      <w:r>
        <w:rPr>
          <w:w w:val="103"/>
          <w:sz w:val="22"/>
          <w:szCs w:val="22"/>
        </w:rPr>
        <w:t>sides:</w:t>
      </w:r>
      <w:r>
        <w:rPr>
          <w:sz w:val="22"/>
          <w:szCs w:val="22"/>
        </w:rPr>
        <w:t xml:space="preserve">  </w:t>
      </w:r>
      <w:r>
        <w:rPr>
          <w:w w:val="103"/>
          <w:sz w:val="22"/>
          <w:szCs w:val="22"/>
        </w:rPr>
        <w:t>Equilateral,</w:t>
      </w:r>
      <w:r>
        <w:rPr>
          <w:sz w:val="22"/>
          <w:szCs w:val="22"/>
        </w:rPr>
        <w:t xml:space="preserve">  </w:t>
      </w:r>
      <w:r>
        <w:rPr>
          <w:w w:val="103"/>
          <w:sz w:val="22"/>
          <w:szCs w:val="22"/>
        </w:rPr>
        <w:t>Isosceles, Scalene,</w:t>
      </w:r>
      <w:r>
        <w:rPr>
          <w:sz w:val="22"/>
          <w:szCs w:val="22"/>
        </w:rPr>
        <w:t xml:space="preserve"> </w:t>
      </w:r>
      <w:r>
        <w:rPr>
          <w:w w:val="103"/>
          <w:sz w:val="22"/>
          <w:szCs w:val="22"/>
        </w:rPr>
        <w:t>or</w:t>
      </w:r>
      <w:r>
        <w:rPr>
          <w:sz w:val="22"/>
          <w:szCs w:val="22"/>
        </w:rPr>
        <w:t xml:space="preserve"> </w:t>
      </w:r>
      <w:proofErr w:type="spellStart"/>
      <w:r>
        <w:rPr>
          <w:w w:val="103"/>
          <w:sz w:val="22"/>
          <w:szCs w:val="22"/>
        </w:rPr>
        <w:t>NotATriangle</w:t>
      </w:r>
      <w:proofErr w:type="spellEnd"/>
      <w:r>
        <w:rPr>
          <w:w w:val="103"/>
          <w:sz w:val="22"/>
          <w:szCs w:val="22"/>
        </w:rPr>
        <w:t>.</w:t>
      </w:r>
      <w:r>
        <w:rPr>
          <w:sz w:val="22"/>
          <w:szCs w:val="22"/>
        </w:rPr>
        <w:t xml:space="preserve"> </w:t>
      </w:r>
      <w:r>
        <w:rPr>
          <w:w w:val="103"/>
          <w:sz w:val="22"/>
          <w:szCs w:val="22"/>
        </w:rPr>
        <w:t>Sometimes</w:t>
      </w:r>
      <w:r>
        <w:rPr>
          <w:sz w:val="22"/>
          <w:szCs w:val="22"/>
        </w:rPr>
        <w:t xml:space="preserve"> </w:t>
      </w:r>
      <w:r>
        <w:rPr>
          <w:w w:val="103"/>
          <w:sz w:val="22"/>
          <w:szCs w:val="22"/>
        </w:rPr>
        <w:t>this</w:t>
      </w:r>
      <w:r>
        <w:rPr>
          <w:sz w:val="22"/>
          <w:szCs w:val="22"/>
        </w:rPr>
        <w:t xml:space="preserve"> </w:t>
      </w:r>
      <w:r>
        <w:rPr>
          <w:w w:val="103"/>
          <w:sz w:val="22"/>
          <w:szCs w:val="22"/>
        </w:rPr>
        <w:t>problem</w:t>
      </w:r>
      <w:r>
        <w:rPr>
          <w:sz w:val="22"/>
          <w:szCs w:val="22"/>
        </w:rPr>
        <w:t xml:space="preserve"> </w:t>
      </w:r>
      <w:r>
        <w:rPr>
          <w:w w:val="103"/>
          <w:sz w:val="22"/>
          <w:szCs w:val="22"/>
        </w:rPr>
        <w:t>is</w:t>
      </w:r>
      <w:r>
        <w:rPr>
          <w:sz w:val="22"/>
          <w:szCs w:val="22"/>
        </w:rPr>
        <w:t xml:space="preserve"> </w:t>
      </w:r>
      <w:r>
        <w:rPr>
          <w:w w:val="103"/>
          <w:sz w:val="22"/>
          <w:szCs w:val="22"/>
        </w:rPr>
        <w:t>extended</w:t>
      </w:r>
      <w:r>
        <w:rPr>
          <w:sz w:val="22"/>
          <w:szCs w:val="22"/>
        </w:rPr>
        <w:t xml:space="preserve"> </w:t>
      </w:r>
      <w:r>
        <w:rPr>
          <w:w w:val="103"/>
          <w:sz w:val="22"/>
          <w:szCs w:val="22"/>
        </w:rPr>
        <w:t>to</w:t>
      </w:r>
      <w:r>
        <w:rPr>
          <w:sz w:val="22"/>
          <w:szCs w:val="22"/>
        </w:rPr>
        <w:t xml:space="preserve"> </w:t>
      </w:r>
      <w:r>
        <w:rPr>
          <w:w w:val="103"/>
          <w:sz w:val="22"/>
          <w:szCs w:val="22"/>
        </w:rPr>
        <w:t>include</w:t>
      </w:r>
      <w:r>
        <w:rPr>
          <w:sz w:val="22"/>
          <w:szCs w:val="22"/>
        </w:rPr>
        <w:t xml:space="preserve"> </w:t>
      </w:r>
      <w:r>
        <w:rPr>
          <w:w w:val="103"/>
          <w:sz w:val="22"/>
          <w:szCs w:val="22"/>
        </w:rPr>
        <w:t>right</w:t>
      </w:r>
      <w:r>
        <w:rPr>
          <w:sz w:val="22"/>
          <w:szCs w:val="22"/>
        </w:rPr>
        <w:t xml:space="preserve"> </w:t>
      </w:r>
      <w:r>
        <w:rPr>
          <w:w w:val="103"/>
          <w:sz w:val="22"/>
          <w:szCs w:val="22"/>
        </w:rPr>
        <w:t>triangles</w:t>
      </w:r>
      <w:r>
        <w:rPr>
          <w:sz w:val="22"/>
          <w:szCs w:val="22"/>
        </w:rPr>
        <w:t xml:space="preserve"> </w:t>
      </w:r>
      <w:r>
        <w:rPr>
          <w:w w:val="103"/>
          <w:sz w:val="22"/>
          <w:szCs w:val="22"/>
        </w:rPr>
        <w:t>as</w:t>
      </w:r>
      <w:r>
        <w:rPr>
          <w:sz w:val="22"/>
          <w:szCs w:val="22"/>
        </w:rPr>
        <w:t xml:space="preserve"> </w:t>
      </w:r>
      <w:r>
        <w:rPr>
          <w:w w:val="103"/>
          <w:sz w:val="22"/>
          <w:szCs w:val="22"/>
        </w:rPr>
        <w:t>a</w:t>
      </w:r>
      <w:r>
        <w:rPr>
          <w:sz w:val="22"/>
          <w:szCs w:val="22"/>
        </w:rPr>
        <w:t xml:space="preserve"> </w:t>
      </w:r>
      <w:r>
        <w:rPr>
          <w:w w:val="103"/>
          <w:sz w:val="22"/>
          <w:szCs w:val="22"/>
        </w:rPr>
        <w:t>fifth</w:t>
      </w:r>
      <w:r>
        <w:rPr>
          <w:sz w:val="22"/>
          <w:szCs w:val="22"/>
        </w:rPr>
        <w:t xml:space="preserve"> </w:t>
      </w:r>
      <w:r>
        <w:rPr>
          <w:w w:val="103"/>
          <w:sz w:val="22"/>
          <w:szCs w:val="22"/>
        </w:rPr>
        <w:t>type.</w:t>
      </w:r>
    </w:p>
    <w:p w14:paraId="75FB1234" w14:textId="77777777" w:rsidR="00A574F9" w:rsidRDefault="00A574F9">
      <w:pPr>
        <w:spacing w:before="11" w:line="240" w:lineRule="exact"/>
        <w:rPr>
          <w:sz w:val="24"/>
          <w:szCs w:val="24"/>
        </w:rPr>
      </w:pPr>
    </w:p>
    <w:p w14:paraId="3BF63912" w14:textId="77777777" w:rsidR="00A574F9" w:rsidRDefault="00563A8E">
      <w:pPr>
        <w:ind w:left="120" w:right="2955"/>
        <w:jc w:val="both"/>
        <w:rPr>
          <w:sz w:val="22"/>
          <w:szCs w:val="22"/>
        </w:rPr>
      </w:pPr>
      <w:r>
        <w:rPr>
          <w:w w:val="103"/>
          <w:sz w:val="22"/>
          <w:szCs w:val="22"/>
        </w:rPr>
        <w:t>The</w:t>
      </w:r>
      <w:r>
        <w:rPr>
          <w:sz w:val="22"/>
          <w:szCs w:val="22"/>
        </w:rPr>
        <w:t xml:space="preserve"> </w:t>
      </w:r>
      <w:r>
        <w:rPr>
          <w:w w:val="103"/>
          <w:sz w:val="22"/>
          <w:szCs w:val="22"/>
        </w:rPr>
        <w:t>triangle</w:t>
      </w:r>
      <w:r>
        <w:rPr>
          <w:sz w:val="22"/>
          <w:szCs w:val="22"/>
        </w:rPr>
        <w:t xml:space="preserve"> </w:t>
      </w:r>
      <w:r>
        <w:rPr>
          <w:w w:val="103"/>
          <w:sz w:val="22"/>
          <w:szCs w:val="22"/>
        </w:rPr>
        <w:t>program</w:t>
      </w:r>
      <w:r>
        <w:rPr>
          <w:sz w:val="22"/>
          <w:szCs w:val="22"/>
        </w:rPr>
        <w:t xml:space="preserve"> </w:t>
      </w:r>
      <w:r>
        <w:rPr>
          <w:w w:val="103"/>
          <w:sz w:val="22"/>
          <w:szCs w:val="22"/>
        </w:rPr>
        <w:t>accepts</w:t>
      </w:r>
      <w:r>
        <w:rPr>
          <w:sz w:val="22"/>
          <w:szCs w:val="22"/>
        </w:rPr>
        <w:t xml:space="preserve"> </w:t>
      </w:r>
      <w:r>
        <w:rPr>
          <w:w w:val="103"/>
          <w:sz w:val="22"/>
          <w:szCs w:val="22"/>
        </w:rPr>
        <w:t>three</w:t>
      </w:r>
      <w:r>
        <w:rPr>
          <w:sz w:val="22"/>
          <w:szCs w:val="22"/>
        </w:rPr>
        <w:t xml:space="preserve"> </w:t>
      </w:r>
      <w:r>
        <w:rPr>
          <w:w w:val="103"/>
          <w:sz w:val="22"/>
          <w:szCs w:val="22"/>
        </w:rPr>
        <w:t>integers,</w:t>
      </w:r>
      <w:r>
        <w:rPr>
          <w:sz w:val="22"/>
          <w:szCs w:val="22"/>
        </w:rPr>
        <w:t xml:space="preserve"> </w:t>
      </w:r>
      <w:r>
        <w:rPr>
          <w:w w:val="103"/>
          <w:sz w:val="22"/>
          <w:szCs w:val="22"/>
        </w:rPr>
        <w:t>a,</w:t>
      </w:r>
      <w:r>
        <w:rPr>
          <w:sz w:val="22"/>
          <w:szCs w:val="22"/>
        </w:rPr>
        <w:t xml:space="preserve"> </w:t>
      </w:r>
      <w:r>
        <w:rPr>
          <w:w w:val="103"/>
          <w:sz w:val="22"/>
          <w:szCs w:val="22"/>
        </w:rPr>
        <w:t>b,</w:t>
      </w:r>
      <w:r>
        <w:rPr>
          <w:sz w:val="22"/>
          <w:szCs w:val="22"/>
        </w:rPr>
        <w:t xml:space="preserve"> </w:t>
      </w:r>
      <w:r>
        <w:rPr>
          <w:w w:val="103"/>
          <w:sz w:val="22"/>
          <w:szCs w:val="22"/>
        </w:rPr>
        <w:t>and</w:t>
      </w:r>
      <w:r>
        <w:rPr>
          <w:sz w:val="22"/>
          <w:szCs w:val="22"/>
        </w:rPr>
        <w:t xml:space="preserve"> </w:t>
      </w:r>
      <w:r>
        <w:rPr>
          <w:w w:val="103"/>
          <w:sz w:val="22"/>
          <w:szCs w:val="22"/>
        </w:rPr>
        <w:t>c,</w:t>
      </w:r>
      <w:r>
        <w:rPr>
          <w:sz w:val="22"/>
          <w:szCs w:val="22"/>
        </w:rPr>
        <w:t xml:space="preserve"> </w:t>
      </w:r>
      <w:r>
        <w:rPr>
          <w:w w:val="103"/>
          <w:sz w:val="22"/>
          <w:szCs w:val="22"/>
        </w:rPr>
        <w:t>as</w:t>
      </w:r>
      <w:r>
        <w:rPr>
          <w:sz w:val="22"/>
          <w:szCs w:val="22"/>
        </w:rPr>
        <w:t xml:space="preserve"> </w:t>
      </w:r>
      <w:r>
        <w:rPr>
          <w:w w:val="103"/>
          <w:sz w:val="22"/>
          <w:szCs w:val="22"/>
        </w:rPr>
        <w:t>input.</w:t>
      </w:r>
      <w:r>
        <w:rPr>
          <w:sz w:val="22"/>
          <w:szCs w:val="22"/>
        </w:rPr>
        <w:t xml:space="preserve"> </w:t>
      </w:r>
      <w:r>
        <w:rPr>
          <w:w w:val="103"/>
          <w:sz w:val="22"/>
          <w:szCs w:val="22"/>
        </w:rPr>
        <w:t>These</w:t>
      </w:r>
    </w:p>
    <w:p w14:paraId="6FF83BD5" w14:textId="77777777" w:rsidR="00A574F9" w:rsidRDefault="00563A8E">
      <w:pPr>
        <w:spacing w:line="240" w:lineRule="exact"/>
        <w:ind w:left="120" w:right="686"/>
        <w:jc w:val="both"/>
        <w:rPr>
          <w:sz w:val="22"/>
          <w:szCs w:val="22"/>
        </w:rPr>
      </w:pPr>
      <w:r>
        <w:rPr>
          <w:w w:val="103"/>
          <w:sz w:val="22"/>
          <w:szCs w:val="22"/>
        </w:rPr>
        <w:t>are</w:t>
      </w:r>
      <w:r>
        <w:rPr>
          <w:sz w:val="22"/>
          <w:szCs w:val="22"/>
        </w:rPr>
        <w:t xml:space="preserve"> </w:t>
      </w:r>
      <w:r>
        <w:rPr>
          <w:w w:val="103"/>
          <w:sz w:val="22"/>
          <w:szCs w:val="22"/>
        </w:rPr>
        <w:t>taken</w:t>
      </w:r>
      <w:r>
        <w:rPr>
          <w:sz w:val="22"/>
          <w:szCs w:val="22"/>
        </w:rPr>
        <w:t xml:space="preserve"> </w:t>
      </w:r>
      <w:r>
        <w:rPr>
          <w:w w:val="103"/>
          <w:sz w:val="22"/>
          <w:szCs w:val="22"/>
        </w:rPr>
        <w:t>to</w:t>
      </w:r>
      <w:r>
        <w:rPr>
          <w:sz w:val="22"/>
          <w:szCs w:val="22"/>
        </w:rPr>
        <w:t xml:space="preserve"> </w:t>
      </w:r>
      <w:r>
        <w:rPr>
          <w:w w:val="103"/>
          <w:sz w:val="22"/>
          <w:szCs w:val="22"/>
        </w:rPr>
        <w:t>be</w:t>
      </w:r>
      <w:r>
        <w:rPr>
          <w:sz w:val="22"/>
          <w:szCs w:val="22"/>
        </w:rPr>
        <w:t xml:space="preserve"> </w:t>
      </w:r>
      <w:r>
        <w:rPr>
          <w:w w:val="103"/>
          <w:sz w:val="22"/>
          <w:szCs w:val="22"/>
        </w:rPr>
        <w:t>sides</w:t>
      </w:r>
      <w:r>
        <w:rPr>
          <w:sz w:val="22"/>
          <w:szCs w:val="22"/>
        </w:rPr>
        <w:t xml:space="preserve"> </w:t>
      </w:r>
      <w:r>
        <w:rPr>
          <w:w w:val="103"/>
          <w:sz w:val="22"/>
          <w:szCs w:val="22"/>
        </w:rPr>
        <w:t>of</w:t>
      </w:r>
      <w:r>
        <w:rPr>
          <w:sz w:val="22"/>
          <w:szCs w:val="22"/>
        </w:rPr>
        <w:t xml:space="preserve"> </w:t>
      </w:r>
      <w:r>
        <w:rPr>
          <w:w w:val="103"/>
          <w:sz w:val="22"/>
          <w:szCs w:val="22"/>
        </w:rPr>
        <w:t>a</w:t>
      </w:r>
      <w:r>
        <w:rPr>
          <w:sz w:val="22"/>
          <w:szCs w:val="22"/>
        </w:rPr>
        <w:t xml:space="preserve"> </w:t>
      </w:r>
      <w:r>
        <w:rPr>
          <w:w w:val="103"/>
          <w:sz w:val="22"/>
          <w:szCs w:val="22"/>
        </w:rPr>
        <w:t>triangle.</w:t>
      </w:r>
      <w:r>
        <w:rPr>
          <w:sz w:val="22"/>
          <w:szCs w:val="22"/>
        </w:rPr>
        <w:t xml:space="preserve"> </w:t>
      </w:r>
      <w:r>
        <w:rPr>
          <w:w w:val="103"/>
          <w:sz w:val="22"/>
          <w:szCs w:val="22"/>
        </w:rPr>
        <w:t>The</w:t>
      </w:r>
      <w:r>
        <w:rPr>
          <w:sz w:val="22"/>
          <w:szCs w:val="22"/>
        </w:rPr>
        <w:t xml:space="preserve"> </w:t>
      </w:r>
      <w:r>
        <w:rPr>
          <w:w w:val="103"/>
          <w:sz w:val="22"/>
          <w:szCs w:val="22"/>
        </w:rPr>
        <w:t>integers</w:t>
      </w:r>
      <w:r>
        <w:rPr>
          <w:sz w:val="22"/>
          <w:szCs w:val="22"/>
        </w:rPr>
        <w:t xml:space="preserve"> </w:t>
      </w:r>
      <w:r>
        <w:rPr>
          <w:w w:val="103"/>
          <w:sz w:val="22"/>
          <w:szCs w:val="22"/>
        </w:rPr>
        <w:t>a,</w:t>
      </w:r>
      <w:r>
        <w:rPr>
          <w:sz w:val="22"/>
          <w:szCs w:val="22"/>
        </w:rPr>
        <w:t xml:space="preserve"> </w:t>
      </w:r>
      <w:r>
        <w:rPr>
          <w:w w:val="103"/>
          <w:sz w:val="22"/>
          <w:szCs w:val="22"/>
        </w:rPr>
        <w:t>b,</w:t>
      </w:r>
      <w:r>
        <w:rPr>
          <w:sz w:val="22"/>
          <w:szCs w:val="22"/>
        </w:rPr>
        <w:t xml:space="preserve"> </w:t>
      </w:r>
      <w:r>
        <w:rPr>
          <w:w w:val="103"/>
          <w:sz w:val="22"/>
          <w:szCs w:val="22"/>
        </w:rPr>
        <w:t>and</w:t>
      </w:r>
      <w:r>
        <w:rPr>
          <w:sz w:val="22"/>
          <w:szCs w:val="22"/>
        </w:rPr>
        <w:t xml:space="preserve"> </w:t>
      </w:r>
      <w:r>
        <w:rPr>
          <w:w w:val="103"/>
          <w:sz w:val="22"/>
          <w:szCs w:val="22"/>
        </w:rPr>
        <w:t>c</w:t>
      </w:r>
      <w:r>
        <w:rPr>
          <w:sz w:val="22"/>
          <w:szCs w:val="22"/>
        </w:rPr>
        <w:t xml:space="preserve"> </w:t>
      </w:r>
      <w:r>
        <w:rPr>
          <w:w w:val="103"/>
          <w:sz w:val="22"/>
          <w:szCs w:val="22"/>
        </w:rPr>
        <w:t>must</w:t>
      </w:r>
      <w:r>
        <w:rPr>
          <w:sz w:val="22"/>
          <w:szCs w:val="22"/>
        </w:rPr>
        <w:t xml:space="preserve"> </w:t>
      </w:r>
      <w:r>
        <w:rPr>
          <w:w w:val="103"/>
          <w:sz w:val="22"/>
          <w:szCs w:val="22"/>
        </w:rPr>
        <w:t>satisfy</w:t>
      </w:r>
      <w:r>
        <w:rPr>
          <w:sz w:val="22"/>
          <w:szCs w:val="22"/>
        </w:rPr>
        <w:t xml:space="preserve"> </w:t>
      </w:r>
      <w:r>
        <w:rPr>
          <w:w w:val="103"/>
          <w:sz w:val="22"/>
          <w:szCs w:val="22"/>
        </w:rPr>
        <w:t>the</w:t>
      </w:r>
      <w:r>
        <w:rPr>
          <w:sz w:val="22"/>
          <w:szCs w:val="22"/>
        </w:rPr>
        <w:t xml:space="preserve"> </w:t>
      </w:r>
      <w:r>
        <w:rPr>
          <w:w w:val="103"/>
          <w:sz w:val="22"/>
          <w:szCs w:val="22"/>
        </w:rPr>
        <w:t>following</w:t>
      </w:r>
      <w:r>
        <w:rPr>
          <w:sz w:val="22"/>
          <w:szCs w:val="22"/>
        </w:rPr>
        <w:t xml:space="preserve"> </w:t>
      </w:r>
      <w:r>
        <w:rPr>
          <w:w w:val="103"/>
          <w:sz w:val="22"/>
          <w:szCs w:val="22"/>
        </w:rPr>
        <w:t>conditions:</w:t>
      </w:r>
    </w:p>
    <w:p w14:paraId="211C417C" w14:textId="77777777" w:rsidR="00A574F9" w:rsidRDefault="00A574F9">
      <w:pPr>
        <w:spacing w:line="200" w:lineRule="exact"/>
      </w:pPr>
    </w:p>
    <w:p w14:paraId="5408E320" w14:textId="77777777" w:rsidR="00A574F9" w:rsidRDefault="00A574F9">
      <w:pPr>
        <w:spacing w:line="200" w:lineRule="exact"/>
      </w:pPr>
    </w:p>
    <w:p w14:paraId="73FE1B7D" w14:textId="77777777" w:rsidR="00A574F9" w:rsidRDefault="00A574F9">
      <w:pPr>
        <w:spacing w:line="200" w:lineRule="exact"/>
      </w:pPr>
    </w:p>
    <w:p w14:paraId="76717495" w14:textId="77777777" w:rsidR="00A574F9" w:rsidRDefault="00A574F9">
      <w:pPr>
        <w:spacing w:line="200" w:lineRule="exact"/>
      </w:pPr>
    </w:p>
    <w:p w14:paraId="799260CD" w14:textId="77777777" w:rsidR="00A574F9" w:rsidRDefault="00A574F9">
      <w:pPr>
        <w:spacing w:before="16" w:line="280" w:lineRule="exact"/>
        <w:rPr>
          <w:sz w:val="28"/>
          <w:szCs w:val="28"/>
        </w:rPr>
      </w:pPr>
    </w:p>
    <w:p w14:paraId="7F988F3B" w14:textId="77777777" w:rsidR="00A574F9" w:rsidRDefault="00563A8E">
      <w:pPr>
        <w:ind w:left="120" w:right="99"/>
        <w:jc w:val="both"/>
        <w:rPr>
          <w:sz w:val="22"/>
          <w:szCs w:val="22"/>
        </w:rPr>
      </w:pPr>
      <w:r>
        <w:pict w14:anchorId="6DC7FD2C">
          <v:shape id="_x0000_s1083" type="#_x0000_t75" style="position:absolute;left:0;text-align:left;margin-left:71.5pt;margin-top:-54.7pt;width:249pt;height:54.75pt;z-index:-1228;mso-position-horizontal-relative:page">
            <v:imagedata r:id="rId38" o:title=""/>
            <w10:wrap anchorx="page"/>
          </v:shape>
        </w:pict>
      </w:r>
      <w:r>
        <w:rPr>
          <w:w w:val="103"/>
          <w:sz w:val="22"/>
          <w:szCs w:val="22"/>
        </w:rPr>
        <w:t>The</w:t>
      </w:r>
      <w:r>
        <w:rPr>
          <w:sz w:val="22"/>
          <w:szCs w:val="22"/>
        </w:rPr>
        <w:t xml:space="preserve"> </w:t>
      </w:r>
      <w:r>
        <w:rPr>
          <w:w w:val="103"/>
          <w:sz w:val="22"/>
          <w:szCs w:val="22"/>
        </w:rPr>
        <w:t>output</w:t>
      </w:r>
      <w:r>
        <w:rPr>
          <w:sz w:val="22"/>
          <w:szCs w:val="22"/>
        </w:rPr>
        <w:t xml:space="preserve"> </w:t>
      </w:r>
      <w:r>
        <w:rPr>
          <w:w w:val="103"/>
          <w:sz w:val="22"/>
          <w:szCs w:val="22"/>
        </w:rPr>
        <w:t>of</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is</w:t>
      </w:r>
      <w:r>
        <w:rPr>
          <w:sz w:val="22"/>
          <w:szCs w:val="22"/>
        </w:rPr>
        <w:t xml:space="preserve"> </w:t>
      </w:r>
      <w:r>
        <w:rPr>
          <w:w w:val="103"/>
          <w:sz w:val="22"/>
          <w:szCs w:val="22"/>
        </w:rPr>
        <w:t>the</w:t>
      </w:r>
      <w:r>
        <w:rPr>
          <w:sz w:val="22"/>
          <w:szCs w:val="22"/>
        </w:rPr>
        <w:t xml:space="preserve"> </w:t>
      </w:r>
      <w:r>
        <w:rPr>
          <w:w w:val="103"/>
          <w:sz w:val="22"/>
          <w:szCs w:val="22"/>
        </w:rPr>
        <w:t>type</w:t>
      </w:r>
      <w:r>
        <w:rPr>
          <w:sz w:val="22"/>
          <w:szCs w:val="22"/>
        </w:rPr>
        <w:t xml:space="preserve"> </w:t>
      </w:r>
      <w:r>
        <w:rPr>
          <w:w w:val="103"/>
          <w:sz w:val="22"/>
          <w:szCs w:val="22"/>
        </w:rPr>
        <w:t>of</w:t>
      </w:r>
      <w:r>
        <w:rPr>
          <w:sz w:val="22"/>
          <w:szCs w:val="22"/>
        </w:rPr>
        <w:t xml:space="preserve"> </w:t>
      </w:r>
      <w:r>
        <w:rPr>
          <w:w w:val="103"/>
          <w:sz w:val="22"/>
          <w:szCs w:val="22"/>
        </w:rPr>
        <w:t>triangle</w:t>
      </w:r>
      <w:r>
        <w:rPr>
          <w:sz w:val="22"/>
          <w:szCs w:val="22"/>
        </w:rPr>
        <w:t xml:space="preserve"> </w:t>
      </w:r>
      <w:r>
        <w:rPr>
          <w:w w:val="103"/>
          <w:sz w:val="22"/>
          <w:szCs w:val="22"/>
        </w:rPr>
        <w:t>determined</w:t>
      </w:r>
      <w:r>
        <w:rPr>
          <w:sz w:val="22"/>
          <w:szCs w:val="22"/>
        </w:rPr>
        <w:t xml:space="preserve"> </w:t>
      </w:r>
      <w:r>
        <w:rPr>
          <w:w w:val="103"/>
          <w:sz w:val="22"/>
          <w:szCs w:val="22"/>
        </w:rPr>
        <w:t>by</w:t>
      </w:r>
      <w:r>
        <w:rPr>
          <w:sz w:val="22"/>
          <w:szCs w:val="22"/>
        </w:rPr>
        <w:t xml:space="preserve"> </w:t>
      </w:r>
      <w:r>
        <w:rPr>
          <w:w w:val="103"/>
          <w:sz w:val="22"/>
          <w:szCs w:val="22"/>
        </w:rPr>
        <w:t>the</w:t>
      </w:r>
      <w:r>
        <w:rPr>
          <w:sz w:val="22"/>
          <w:szCs w:val="22"/>
        </w:rPr>
        <w:t xml:space="preserve"> </w:t>
      </w:r>
      <w:r>
        <w:rPr>
          <w:w w:val="103"/>
          <w:sz w:val="22"/>
          <w:szCs w:val="22"/>
        </w:rPr>
        <w:t>three</w:t>
      </w:r>
      <w:r>
        <w:rPr>
          <w:sz w:val="22"/>
          <w:szCs w:val="22"/>
        </w:rPr>
        <w:t xml:space="preserve"> </w:t>
      </w:r>
      <w:r>
        <w:rPr>
          <w:w w:val="103"/>
          <w:sz w:val="22"/>
          <w:szCs w:val="22"/>
        </w:rPr>
        <w:t>sides:</w:t>
      </w:r>
      <w:r>
        <w:rPr>
          <w:sz w:val="22"/>
          <w:szCs w:val="22"/>
        </w:rPr>
        <w:t xml:space="preserve"> </w:t>
      </w:r>
      <w:proofErr w:type="spellStart"/>
      <w:proofErr w:type="gramStart"/>
      <w:r>
        <w:rPr>
          <w:w w:val="103"/>
          <w:sz w:val="22"/>
          <w:szCs w:val="22"/>
        </w:rPr>
        <w:t>Equilateral,Isosceles</w:t>
      </w:r>
      <w:proofErr w:type="spellEnd"/>
      <w:proofErr w:type="gramEnd"/>
      <w:r>
        <w:rPr>
          <w:w w:val="103"/>
          <w:sz w:val="22"/>
          <w:szCs w:val="22"/>
        </w:rPr>
        <w:t>, Scalene,</w:t>
      </w:r>
      <w:r>
        <w:rPr>
          <w:sz w:val="22"/>
          <w:szCs w:val="22"/>
        </w:rPr>
        <w:t xml:space="preserve"> </w:t>
      </w:r>
      <w:r>
        <w:rPr>
          <w:w w:val="103"/>
          <w:sz w:val="22"/>
          <w:szCs w:val="22"/>
        </w:rPr>
        <w:t>or</w:t>
      </w:r>
      <w:r>
        <w:rPr>
          <w:sz w:val="22"/>
          <w:szCs w:val="22"/>
        </w:rPr>
        <w:t xml:space="preserve"> </w:t>
      </w:r>
      <w:proofErr w:type="spellStart"/>
      <w:r>
        <w:rPr>
          <w:w w:val="103"/>
          <w:sz w:val="22"/>
          <w:szCs w:val="22"/>
        </w:rPr>
        <w:t>NotATriangle</w:t>
      </w:r>
      <w:proofErr w:type="spellEnd"/>
      <w:r>
        <w:rPr>
          <w:w w:val="103"/>
          <w:sz w:val="22"/>
          <w:szCs w:val="22"/>
        </w:rPr>
        <w:t>.</w:t>
      </w:r>
      <w:r>
        <w:rPr>
          <w:sz w:val="22"/>
          <w:szCs w:val="22"/>
        </w:rPr>
        <w:t xml:space="preserve"> </w:t>
      </w:r>
      <w:r>
        <w:rPr>
          <w:w w:val="103"/>
          <w:sz w:val="22"/>
          <w:szCs w:val="22"/>
        </w:rPr>
        <w:t>If</w:t>
      </w:r>
      <w:r>
        <w:rPr>
          <w:sz w:val="22"/>
          <w:szCs w:val="22"/>
        </w:rPr>
        <w:t xml:space="preserve"> </w:t>
      </w:r>
      <w:r>
        <w:rPr>
          <w:w w:val="103"/>
          <w:sz w:val="22"/>
          <w:szCs w:val="22"/>
        </w:rPr>
        <w:t>an</w:t>
      </w:r>
      <w:r>
        <w:rPr>
          <w:sz w:val="22"/>
          <w:szCs w:val="22"/>
        </w:rPr>
        <w:t xml:space="preserve"> </w:t>
      </w:r>
      <w:r>
        <w:rPr>
          <w:w w:val="103"/>
          <w:sz w:val="22"/>
          <w:szCs w:val="22"/>
        </w:rPr>
        <w:t>input</w:t>
      </w:r>
      <w:r>
        <w:rPr>
          <w:sz w:val="22"/>
          <w:szCs w:val="22"/>
        </w:rPr>
        <w:t xml:space="preserve"> </w:t>
      </w:r>
      <w:r>
        <w:rPr>
          <w:w w:val="103"/>
          <w:sz w:val="22"/>
          <w:szCs w:val="22"/>
        </w:rPr>
        <w:t>value</w:t>
      </w:r>
      <w:r>
        <w:rPr>
          <w:sz w:val="22"/>
          <w:szCs w:val="22"/>
        </w:rPr>
        <w:t xml:space="preserve"> </w:t>
      </w:r>
      <w:r>
        <w:rPr>
          <w:w w:val="103"/>
          <w:sz w:val="22"/>
          <w:szCs w:val="22"/>
        </w:rPr>
        <w:t>fails</w:t>
      </w:r>
      <w:r>
        <w:rPr>
          <w:sz w:val="22"/>
          <w:szCs w:val="22"/>
        </w:rPr>
        <w:t xml:space="preserve"> </w:t>
      </w:r>
      <w:r>
        <w:rPr>
          <w:w w:val="103"/>
          <w:sz w:val="22"/>
          <w:szCs w:val="22"/>
        </w:rPr>
        <w:t>any</w:t>
      </w:r>
      <w:r>
        <w:rPr>
          <w:sz w:val="22"/>
          <w:szCs w:val="22"/>
        </w:rPr>
        <w:t xml:space="preserve"> </w:t>
      </w:r>
      <w:r>
        <w:rPr>
          <w:w w:val="103"/>
          <w:sz w:val="22"/>
          <w:szCs w:val="22"/>
        </w:rPr>
        <w:t>of</w:t>
      </w:r>
      <w:r>
        <w:rPr>
          <w:sz w:val="22"/>
          <w:szCs w:val="22"/>
        </w:rPr>
        <w:t xml:space="preserve"> </w:t>
      </w:r>
      <w:r>
        <w:rPr>
          <w:w w:val="103"/>
          <w:sz w:val="22"/>
          <w:szCs w:val="22"/>
        </w:rPr>
        <w:t>conditions</w:t>
      </w:r>
      <w:r>
        <w:rPr>
          <w:sz w:val="22"/>
          <w:szCs w:val="22"/>
        </w:rPr>
        <w:t xml:space="preserve"> </w:t>
      </w:r>
      <w:r>
        <w:rPr>
          <w:w w:val="103"/>
          <w:sz w:val="22"/>
          <w:szCs w:val="22"/>
        </w:rPr>
        <w:t>c1,</w:t>
      </w:r>
      <w:r>
        <w:rPr>
          <w:sz w:val="22"/>
          <w:szCs w:val="22"/>
        </w:rPr>
        <w:t xml:space="preserve"> </w:t>
      </w:r>
      <w:r>
        <w:rPr>
          <w:w w:val="103"/>
          <w:sz w:val="22"/>
          <w:szCs w:val="22"/>
        </w:rPr>
        <w:t>c2,</w:t>
      </w:r>
      <w:r>
        <w:rPr>
          <w:sz w:val="22"/>
          <w:szCs w:val="22"/>
        </w:rPr>
        <w:t xml:space="preserve"> </w:t>
      </w:r>
      <w:r>
        <w:rPr>
          <w:w w:val="103"/>
          <w:sz w:val="22"/>
          <w:szCs w:val="22"/>
        </w:rPr>
        <w:t>or</w:t>
      </w:r>
      <w:r>
        <w:rPr>
          <w:sz w:val="22"/>
          <w:szCs w:val="22"/>
        </w:rPr>
        <w:t xml:space="preserve"> </w:t>
      </w:r>
      <w:r>
        <w:rPr>
          <w:w w:val="103"/>
          <w:sz w:val="22"/>
          <w:szCs w:val="22"/>
        </w:rPr>
        <w:t>c3,</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 xml:space="preserve">notes </w:t>
      </w:r>
      <w:proofErr w:type="gramStart"/>
      <w:r>
        <w:rPr>
          <w:w w:val="103"/>
          <w:sz w:val="22"/>
          <w:szCs w:val="22"/>
        </w:rPr>
        <w:t>this</w:t>
      </w:r>
      <w:r>
        <w:rPr>
          <w:sz w:val="22"/>
          <w:szCs w:val="22"/>
        </w:rPr>
        <w:t xml:space="preserve">  </w:t>
      </w:r>
      <w:r>
        <w:rPr>
          <w:w w:val="103"/>
          <w:sz w:val="22"/>
          <w:szCs w:val="22"/>
        </w:rPr>
        <w:t>with</w:t>
      </w:r>
      <w:proofErr w:type="gramEnd"/>
      <w:r>
        <w:rPr>
          <w:sz w:val="22"/>
          <w:szCs w:val="22"/>
        </w:rPr>
        <w:t xml:space="preserve">  </w:t>
      </w:r>
      <w:r>
        <w:rPr>
          <w:w w:val="103"/>
          <w:sz w:val="22"/>
          <w:szCs w:val="22"/>
        </w:rPr>
        <w:t>an</w:t>
      </w:r>
      <w:r>
        <w:rPr>
          <w:sz w:val="22"/>
          <w:szCs w:val="22"/>
        </w:rPr>
        <w:t xml:space="preserve">  </w:t>
      </w:r>
      <w:r>
        <w:rPr>
          <w:w w:val="103"/>
          <w:sz w:val="22"/>
          <w:szCs w:val="22"/>
        </w:rPr>
        <w:t>output</w:t>
      </w:r>
      <w:r>
        <w:rPr>
          <w:sz w:val="22"/>
          <w:szCs w:val="22"/>
        </w:rPr>
        <w:t xml:space="preserve">  </w:t>
      </w:r>
      <w:r>
        <w:rPr>
          <w:w w:val="103"/>
          <w:sz w:val="22"/>
          <w:szCs w:val="22"/>
        </w:rPr>
        <w:t>message,</w:t>
      </w:r>
      <w:r>
        <w:rPr>
          <w:sz w:val="22"/>
          <w:szCs w:val="22"/>
        </w:rPr>
        <w:t xml:space="preserve">  </w:t>
      </w:r>
      <w:r>
        <w:rPr>
          <w:w w:val="103"/>
          <w:sz w:val="22"/>
          <w:szCs w:val="22"/>
        </w:rPr>
        <w:t>for</w:t>
      </w:r>
      <w:r>
        <w:rPr>
          <w:sz w:val="22"/>
          <w:szCs w:val="22"/>
        </w:rPr>
        <w:t xml:space="preserve">  </w:t>
      </w:r>
      <w:r>
        <w:rPr>
          <w:w w:val="103"/>
          <w:sz w:val="22"/>
          <w:szCs w:val="22"/>
        </w:rPr>
        <w:t>example,</w:t>
      </w:r>
      <w:r>
        <w:rPr>
          <w:sz w:val="22"/>
          <w:szCs w:val="22"/>
        </w:rPr>
        <w:t xml:space="preserve">  </w:t>
      </w:r>
      <w:r>
        <w:rPr>
          <w:w w:val="103"/>
          <w:sz w:val="22"/>
          <w:szCs w:val="22"/>
        </w:rPr>
        <w:t>“Value</w:t>
      </w:r>
      <w:r>
        <w:rPr>
          <w:sz w:val="22"/>
          <w:szCs w:val="22"/>
        </w:rPr>
        <w:t xml:space="preserve">  </w:t>
      </w:r>
      <w:r>
        <w:rPr>
          <w:w w:val="103"/>
          <w:sz w:val="22"/>
          <w:szCs w:val="22"/>
        </w:rPr>
        <w:t>of</w:t>
      </w:r>
      <w:r>
        <w:rPr>
          <w:sz w:val="22"/>
          <w:szCs w:val="22"/>
        </w:rPr>
        <w:t xml:space="preserve">  </w:t>
      </w:r>
      <w:r>
        <w:rPr>
          <w:w w:val="103"/>
          <w:sz w:val="22"/>
          <w:szCs w:val="22"/>
        </w:rPr>
        <w:t>b</w:t>
      </w:r>
      <w:r>
        <w:rPr>
          <w:sz w:val="22"/>
          <w:szCs w:val="22"/>
        </w:rPr>
        <w:t xml:space="preserve">  </w:t>
      </w:r>
      <w:r>
        <w:rPr>
          <w:w w:val="103"/>
          <w:sz w:val="22"/>
          <w:szCs w:val="22"/>
        </w:rPr>
        <w:t>is</w:t>
      </w:r>
      <w:r>
        <w:rPr>
          <w:sz w:val="22"/>
          <w:szCs w:val="22"/>
        </w:rPr>
        <w:t xml:space="preserve">  </w:t>
      </w:r>
      <w:r>
        <w:rPr>
          <w:w w:val="103"/>
          <w:sz w:val="22"/>
          <w:szCs w:val="22"/>
        </w:rPr>
        <w:t>not</w:t>
      </w:r>
      <w:r>
        <w:rPr>
          <w:sz w:val="22"/>
          <w:szCs w:val="22"/>
        </w:rPr>
        <w:t xml:space="preserve">  </w:t>
      </w:r>
      <w:r>
        <w:rPr>
          <w:w w:val="103"/>
          <w:sz w:val="22"/>
          <w:szCs w:val="22"/>
        </w:rPr>
        <w:t>in</w:t>
      </w:r>
      <w:r>
        <w:rPr>
          <w:sz w:val="22"/>
          <w:szCs w:val="22"/>
        </w:rPr>
        <w:t xml:space="preserve">  </w:t>
      </w:r>
      <w:r>
        <w:rPr>
          <w:w w:val="103"/>
          <w:sz w:val="22"/>
          <w:szCs w:val="22"/>
        </w:rPr>
        <w:t>the</w:t>
      </w:r>
      <w:r>
        <w:rPr>
          <w:sz w:val="22"/>
          <w:szCs w:val="22"/>
        </w:rPr>
        <w:t xml:space="preserve">  </w:t>
      </w:r>
      <w:r>
        <w:rPr>
          <w:w w:val="103"/>
          <w:sz w:val="22"/>
          <w:szCs w:val="22"/>
        </w:rPr>
        <w:t>range</w:t>
      </w:r>
      <w:r>
        <w:rPr>
          <w:sz w:val="22"/>
          <w:szCs w:val="22"/>
        </w:rPr>
        <w:t xml:space="preserve">  </w:t>
      </w:r>
      <w:r>
        <w:rPr>
          <w:w w:val="103"/>
          <w:sz w:val="22"/>
          <w:szCs w:val="22"/>
        </w:rPr>
        <w:t>of</w:t>
      </w:r>
      <w:r>
        <w:rPr>
          <w:sz w:val="22"/>
          <w:szCs w:val="22"/>
        </w:rPr>
        <w:t xml:space="preserve">  </w:t>
      </w:r>
      <w:r>
        <w:rPr>
          <w:w w:val="103"/>
          <w:sz w:val="22"/>
          <w:szCs w:val="22"/>
        </w:rPr>
        <w:t>permitted</w:t>
      </w:r>
      <w:r>
        <w:rPr>
          <w:sz w:val="22"/>
          <w:szCs w:val="22"/>
        </w:rPr>
        <w:t xml:space="preserve">  </w:t>
      </w:r>
      <w:r>
        <w:rPr>
          <w:w w:val="103"/>
          <w:sz w:val="22"/>
          <w:szCs w:val="22"/>
        </w:rPr>
        <w:t>values.”</w:t>
      </w:r>
      <w:r>
        <w:rPr>
          <w:sz w:val="22"/>
          <w:szCs w:val="22"/>
        </w:rPr>
        <w:t xml:space="preserve">  </w:t>
      </w:r>
      <w:r>
        <w:rPr>
          <w:w w:val="103"/>
          <w:sz w:val="22"/>
          <w:szCs w:val="22"/>
        </w:rPr>
        <w:t>If values</w:t>
      </w:r>
      <w:r>
        <w:rPr>
          <w:sz w:val="22"/>
          <w:szCs w:val="22"/>
        </w:rPr>
        <w:t xml:space="preserve"> </w:t>
      </w:r>
      <w:r>
        <w:rPr>
          <w:w w:val="103"/>
          <w:sz w:val="22"/>
          <w:szCs w:val="22"/>
        </w:rPr>
        <w:t>o</w:t>
      </w:r>
      <w:r>
        <w:rPr>
          <w:w w:val="103"/>
          <w:sz w:val="22"/>
          <w:szCs w:val="22"/>
        </w:rPr>
        <w:t>f</w:t>
      </w:r>
      <w:r>
        <w:rPr>
          <w:sz w:val="22"/>
          <w:szCs w:val="22"/>
        </w:rPr>
        <w:t xml:space="preserve"> </w:t>
      </w:r>
      <w:r>
        <w:rPr>
          <w:w w:val="103"/>
          <w:sz w:val="22"/>
          <w:szCs w:val="22"/>
        </w:rPr>
        <w:t>a,</w:t>
      </w:r>
      <w:r>
        <w:rPr>
          <w:sz w:val="22"/>
          <w:szCs w:val="22"/>
        </w:rPr>
        <w:t xml:space="preserve"> </w:t>
      </w:r>
      <w:r>
        <w:rPr>
          <w:w w:val="103"/>
          <w:sz w:val="22"/>
          <w:szCs w:val="22"/>
        </w:rPr>
        <w:t>b,</w:t>
      </w:r>
      <w:r>
        <w:rPr>
          <w:sz w:val="22"/>
          <w:szCs w:val="22"/>
        </w:rPr>
        <w:t xml:space="preserve"> </w:t>
      </w:r>
      <w:r>
        <w:rPr>
          <w:w w:val="103"/>
          <w:sz w:val="22"/>
          <w:szCs w:val="22"/>
        </w:rPr>
        <w:t>and</w:t>
      </w:r>
      <w:r>
        <w:rPr>
          <w:sz w:val="22"/>
          <w:szCs w:val="22"/>
        </w:rPr>
        <w:t xml:space="preserve"> </w:t>
      </w:r>
      <w:r>
        <w:rPr>
          <w:w w:val="103"/>
          <w:sz w:val="22"/>
          <w:szCs w:val="22"/>
        </w:rPr>
        <w:t>c</w:t>
      </w:r>
      <w:r>
        <w:rPr>
          <w:sz w:val="22"/>
          <w:szCs w:val="22"/>
        </w:rPr>
        <w:t xml:space="preserve"> </w:t>
      </w:r>
      <w:r>
        <w:rPr>
          <w:w w:val="103"/>
          <w:sz w:val="22"/>
          <w:szCs w:val="22"/>
        </w:rPr>
        <w:t>satisfy</w:t>
      </w:r>
      <w:r>
        <w:rPr>
          <w:sz w:val="22"/>
          <w:szCs w:val="22"/>
        </w:rPr>
        <w:t xml:space="preserve"> </w:t>
      </w:r>
      <w:r>
        <w:rPr>
          <w:w w:val="103"/>
          <w:sz w:val="22"/>
          <w:szCs w:val="22"/>
        </w:rPr>
        <w:t>conditions</w:t>
      </w:r>
      <w:r>
        <w:rPr>
          <w:sz w:val="22"/>
          <w:szCs w:val="22"/>
        </w:rPr>
        <w:t xml:space="preserve"> </w:t>
      </w:r>
      <w:r>
        <w:rPr>
          <w:w w:val="103"/>
          <w:sz w:val="22"/>
          <w:szCs w:val="22"/>
        </w:rPr>
        <w:t>c4,</w:t>
      </w:r>
      <w:r>
        <w:rPr>
          <w:sz w:val="22"/>
          <w:szCs w:val="22"/>
        </w:rPr>
        <w:t xml:space="preserve"> </w:t>
      </w:r>
      <w:r>
        <w:rPr>
          <w:w w:val="103"/>
          <w:sz w:val="22"/>
          <w:szCs w:val="22"/>
        </w:rPr>
        <w:t>c5,</w:t>
      </w:r>
      <w:r>
        <w:rPr>
          <w:sz w:val="22"/>
          <w:szCs w:val="22"/>
        </w:rPr>
        <w:t xml:space="preserve"> </w:t>
      </w:r>
      <w:r>
        <w:rPr>
          <w:w w:val="103"/>
          <w:sz w:val="22"/>
          <w:szCs w:val="22"/>
        </w:rPr>
        <w:t>and</w:t>
      </w:r>
      <w:r>
        <w:rPr>
          <w:sz w:val="22"/>
          <w:szCs w:val="22"/>
        </w:rPr>
        <w:t xml:space="preserve"> </w:t>
      </w:r>
      <w:r>
        <w:rPr>
          <w:w w:val="103"/>
          <w:sz w:val="22"/>
          <w:szCs w:val="22"/>
        </w:rPr>
        <w:t>c6,</w:t>
      </w:r>
      <w:r>
        <w:rPr>
          <w:sz w:val="22"/>
          <w:szCs w:val="22"/>
        </w:rPr>
        <w:t xml:space="preserve"> </w:t>
      </w:r>
      <w:r>
        <w:rPr>
          <w:w w:val="103"/>
          <w:sz w:val="22"/>
          <w:szCs w:val="22"/>
        </w:rPr>
        <w:t>one</w:t>
      </w:r>
      <w:r>
        <w:rPr>
          <w:sz w:val="22"/>
          <w:szCs w:val="22"/>
        </w:rPr>
        <w:t xml:space="preserve"> </w:t>
      </w:r>
      <w:r>
        <w:rPr>
          <w:w w:val="103"/>
          <w:sz w:val="22"/>
          <w:szCs w:val="22"/>
        </w:rPr>
        <w:t>of</w:t>
      </w:r>
      <w:r>
        <w:rPr>
          <w:sz w:val="22"/>
          <w:szCs w:val="22"/>
        </w:rPr>
        <w:t xml:space="preserve"> </w:t>
      </w:r>
      <w:r>
        <w:rPr>
          <w:w w:val="103"/>
          <w:sz w:val="22"/>
          <w:szCs w:val="22"/>
        </w:rPr>
        <w:t>four</w:t>
      </w:r>
      <w:r>
        <w:rPr>
          <w:sz w:val="22"/>
          <w:szCs w:val="22"/>
        </w:rPr>
        <w:t xml:space="preserve"> </w:t>
      </w:r>
      <w:r>
        <w:rPr>
          <w:w w:val="103"/>
          <w:sz w:val="22"/>
          <w:szCs w:val="22"/>
        </w:rPr>
        <w:t>mutually</w:t>
      </w:r>
      <w:r>
        <w:rPr>
          <w:sz w:val="22"/>
          <w:szCs w:val="22"/>
        </w:rPr>
        <w:t xml:space="preserve"> </w:t>
      </w:r>
      <w:r>
        <w:rPr>
          <w:w w:val="103"/>
          <w:sz w:val="22"/>
          <w:szCs w:val="22"/>
        </w:rPr>
        <w:t>exclusive</w:t>
      </w:r>
    </w:p>
    <w:p w14:paraId="1ABBC6E4" w14:textId="77777777" w:rsidR="00A574F9" w:rsidRDefault="00563A8E">
      <w:pPr>
        <w:spacing w:before="1"/>
        <w:ind w:left="120" w:right="8006"/>
        <w:jc w:val="both"/>
        <w:rPr>
          <w:sz w:val="22"/>
          <w:szCs w:val="22"/>
        </w:rPr>
      </w:pPr>
      <w:r>
        <w:rPr>
          <w:w w:val="103"/>
          <w:sz w:val="22"/>
          <w:szCs w:val="22"/>
        </w:rPr>
        <w:t>outputs</w:t>
      </w:r>
      <w:r>
        <w:rPr>
          <w:sz w:val="22"/>
          <w:szCs w:val="22"/>
        </w:rPr>
        <w:t xml:space="preserve"> </w:t>
      </w:r>
      <w:proofErr w:type="gramStart"/>
      <w:r>
        <w:rPr>
          <w:w w:val="103"/>
          <w:sz w:val="22"/>
          <w:szCs w:val="22"/>
        </w:rPr>
        <w:t>is</w:t>
      </w:r>
      <w:proofErr w:type="gramEnd"/>
      <w:r>
        <w:rPr>
          <w:sz w:val="22"/>
          <w:szCs w:val="22"/>
        </w:rPr>
        <w:t xml:space="preserve"> </w:t>
      </w:r>
      <w:r>
        <w:rPr>
          <w:w w:val="103"/>
          <w:sz w:val="22"/>
          <w:szCs w:val="22"/>
        </w:rPr>
        <w:t>given:</w:t>
      </w:r>
    </w:p>
    <w:p w14:paraId="30C9E76E" w14:textId="77777777" w:rsidR="00A574F9" w:rsidRDefault="00563A8E">
      <w:pPr>
        <w:spacing w:line="240" w:lineRule="exact"/>
        <w:ind w:left="120" w:right="3704"/>
        <w:jc w:val="both"/>
        <w:rPr>
          <w:sz w:val="22"/>
          <w:szCs w:val="22"/>
        </w:rPr>
      </w:pPr>
      <w:r>
        <w:rPr>
          <w:w w:val="103"/>
          <w:sz w:val="22"/>
          <w:szCs w:val="22"/>
        </w:rPr>
        <w:t>1.</w:t>
      </w:r>
      <w:r>
        <w:rPr>
          <w:sz w:val="22"/>
          <w:szCs w:val="22"/>
        </w:rPr>
        <w:t xml:space="preserve"> </w:t>
      </w:r>
      <w:r>
        <w:rPr>
          <w:w w:val="103"/>
          <w:sz w:val="22"/>
          <w:szCs w:val="22"/>
        </w:rPr>
        <w:t>If</w:t>
      </w:r>
      <w:r>
        <w:rPr>
          <w:sz w:val="22"/>
          <w:szCs w:val="22"/>
        </w:rPr>
        <w:t xml:space="preserve"> </w:t>
      </w:r>
      <w:r>
        <w:rPr>
          <w:w w:val="103"/>
          <w:sz w:val="22"/>
          <w:szCs w:val="22"/>
        </w:rPr>
        <w:t>all</w:t>
      </w:r>
      <w:r>
        <w:rPr>
          <w:sz w:val="22"/>
          <w:szCs w:val="22"/>
        </w:rPr>
        <w:t xml:space="preserve"> </w:t>
      </w:r>
      <w:r>
        <w:rPr>
          <w:w w:val="103"/>
          <w:sz w:val="22"/>
          <w:szCs w:val="22"/>
        </w:rPr>
        <w:t>three</w:t>
      </w:r>
      <w:r>
        <w:rPr>
          <w:sz w:val="22"/>
          <w:szCs w:val="22"/>
        </w:rPr>
        <w:t xml:space="preserve"> </w:t>
      </w:r>
      <w:r>
        <w:rPr>
          <w:w w:val="103"/>
          <w:sz w:val="22"/>
          <w:szCs w:val="22"/>
        </w:rPr>
        <w:t>sides</w:t>
      </w:r>
      <w:r>
        <w:rPr>
          <w:sz w:val="22"/>
          <w:szCs w:val="22"/>
        </w:rPr>
        <w:t xml:space="preserve"> </w:t>
      </w:r>
      <w:r>
        <w:rPr>
          <w:w w:val="103"/>
          <w:sz w:val="22"/>
          <w:szCs w:val="22"/>
        </w:rPr>
        <w:t>are</w:t>
      </w:r>
      <w:r>
        <w:rPr>
          <w:sz w:val="22"/>
          <w:szCs w:val="22"/>
        </w:rPr>
        <w:t xml:space="preserve"> </w:t>
      </w:r>
      <w:r>
        <w:rPr>
          <w:w w:val="103"/>
          <w:sz w:val="22"/>
          <w:szCs w:val="22"/>
        </w:rPr>
        <w:t>equal,</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output</w:t>
      </w:r>
      <w:r>
        <w:rPr>
          <w:sz w:val="22"/>
          <w:szCs w:val="22"/>
        </w:rPr>
        <w:t xml:space="preserve"> </w:t>
      </w:r>
      <w:r>
        <w:rPr>
          <w:w w:val="103"/>
          <w:sz w:val="22"/>
          <w:szCs w:val="22"/>
        </w:rPr>
        <w:t>is</w:t>
      </w:r>
      <w:r>
        <w:rPr>
          <w:sz w:val="22"/>
          <w:szCs w:val="22"/>
        </w:rPr>
        <w:t xml:space="preserve"> </w:t>
      </w:r>
      <w:r>
        <w:rPr>
          <w:w w:val="103"/>
          <w:sz w:val="22"/>
          <w:szCs w:val="22"/>
        </w:rPr>
        <w:t>Equilateral.</w:t>
      </w:r>
    </w:p>
    <w:p w14:paraId="4CC02F31" w14:textId="77777777" w:rsidR="00A574F9" w:rsidRDefault="00563A8E">
      <w:pPr>
        <w:spacing w:line="240" w:lineRule="exact"/>
        <w:ind w:left="120" w:right="3039"/>
        <w:jc w:val="both"/>
        <w:rPr>
          <w:sz w:val="22"/>
          <w:szCs w:val="22"/>
        </w:rPr>
      </w:pPr>
      <w:r>
        <w:rPr>
          <w:w w:val="103"/>
          <w:sz w:val="22"/>
          <w:szCs w:val="22"/>
        </w:rPr>
        <w:t>2.</w:t>
      </w:r>
      <w:r>
        <w:rPr>
          <w:sz w:val="22"/>
          <w:szCs w:val="22"/>
        </w:rPr>
        <w:t xml:space="preserve"> </w:t>
      </w:r>
      <w:r>
        <w:rPr>
          <w:w w:val="103"/>
          <w:sz w:val="22"/>
          <w:szCs w:val="22"/>
        </w:rPr>
        <w:t>If</w:t>
      </w:r>
      <w:r>
        <w:rPr>
          <w:sz w:val="22"/>
          <w:szCs w:val="22"/>
        </w:rPr>
        <w:t xml:space="preserve"> </w:t>
      </w:r>
      <w:r>
        <w:rPr>
          <w:w w:val="103"/>
          <w:sz w:val="22"/>
          <w:szCs w:val="22"/>
        </w:rPr>
        <w:t>exactly</w:t>
      </w:r>
      <w:r>
        <w:rPr>
          <w:sz w:val="22"/>
          <w:szCs w:val="22"/>
        </w:rPr>
        <w:t xml:space="preserve"> </w:t>
      </w:r>
      <w:r>
        <w:rPr>
          <w:w w:val="103"/>
          <w:sz w:val="22"/>
          <w:szCs w:val="22"/>
        </w:rPr>
        <w:t>one</w:t>
      </w:r>
      <w:r>
        <w:rPr>
          <w:sz w:val="22"/>
          <w:szCs w:val="22"/>
        </w:rPr>
        <w:t xml:space="preserve"> </w:t>
      </w:r>
      <w:r>
        <w:rPr>
          <w:w w:val="103"/>
          <w:sz w:val="22"/>
          <w:szCs w:val="22"/>
        </w:rPr>
        <w:t>pair</w:t>
      </w:r>
      <w:r>
        <w:rPr>
          <w:sz w:val="22"/>
          <w:szCs w:val="22"/>
        </w:rPr>
        <w:t xml:space="preserve"> </w:t>
      </w:r>
      <w:r>
        <w:rPr>
          <w:w w:val="103"/>
          <w:sz w:val="22"/>
          <w:szCs w:val="22"/>
        </w:rPr>
        <w:t>of</w:t>
      </w:r>
      <w:r>
        <w:rPr>
          <w:sz w:val="22"/>
          <w:szCs w:val="22"/>
        </w:rPr>
        <w:t xml:space="preserve"> </w:t>
      </w:r>
      <w:r>
        <w:rPr>
          <w:w w:val="103"/>
          <w:sz w:val="22"/>
          <w:szCs w:val="22"/>
        </w:rPr>
        <w:t>sides</w:t>
      </w:r>
      <w:r>
        <w:rPr>
          <w:sz w:val="22"/>
          <w:szCs w:val="22"/>
        </w:rPr>
        <w:t xml:space="preserve"> </w:t>
      </w:r>
      <w:r>
        <w:rPr>
          <w:w w:val="103"/>
          <w:sz w:val="22"/>
          <w:szCs w:val="22"/>
        </w:rPr>
        <w:t>is</w:t>
      </w:r>
      <w:r>
        <w:rPr>
          <w:sz w:val="22"/>
          <w:szCs w:val="22"/>
        </w:rPr>
        <w:t xml:space="preserve"> </w:t>
      </w:r>
      <w:r>
        <w:rPr>
          <w:w w:val="103"/>
          <w:sz w:val="22"/>
          <w:szCs w:val="22"/>
        </w:rPr>
        <w:t>equal,</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output</w:t>
      </w:r>
      <w:r>
        <w:rPr>
          <w:sz w:val="22"/>
          <w:szCs w:val="22"/>
        </w:rPr>
        <w:t xml:space="preserve"> </w:t>
      </w:r>
      <w:r>
        <w:rPr>
          <w:w w:val="103"/>
          <w:sz w:val="22"/>
          <w:szCs w:val="22"/>
        </w:rPr>
        <w:t>is</w:t>
      </w:r>
      <w:r>
        <w:rPr>
          <w:sz w:val="22"/>
          <w:szCs w:val="22"/>
        </w:rPr>
        <w:t xml:space="preserve"> </w:t>
      </w:r>
      <w:r>
        <w:rPr>
          <w:w w:val="103"/>
          <w:sz w:val="22"/>
          <w:szCs w:val="22"/>
        </w:rPr>
        <w:t>Isosceles.</w:t>
      </w:r>
    </w:p>
    <w:p w14:paraId="03DF488A" w14:textId="77777777" w:rsidR="00A574F9" w:rsidRDefault="00563A8E">
      <w:pPr>
        <w:spacing w:before="1"/>
        <w:ind w:left="120" w:right="3980"/>
        <w:jc w:val="both"/>
        <w:rPr>
          <w:sz w:val="22"/>
          <w:szCs w:val="22"/>
        </w:rPr>
      </w:pPr>
      <w:r>
        <w:rPr>
          <w:w w:val="103"/>
          <w:sz w:val="22"/>
          <w:szCs w:val="22"/>
        </w:rPr>
        <w:t>3.</w:t>
      </w:r>
      <w:r>
        <w:rPr>
          <w:sz w:val="22"/>
          <w:szCs w:val="22"/>
        </w:rPr>
        <w:t xml:space="preserve"> </w:t>
      </w:r>
      <w:r>
        <w:rPr>
          <w:w w:val="103"/>
          <w:sz w:val="22"/>
          <w:szCs w:val="22"/>
        </w:rPr>
        <w:t>If</w:t>
      </w:r>
      <w:r>
        <w:rPr>
          <w:sz w:val="22"/>
          <w:szCs w:val="22"/>
        </w:rPr>
        <w:t xml:space="preserve"> </w:t>
      </w:r>
      <w:r>
        <w:rPr>
          <w:w w:val="103"/>
          <w:sz w:val="22"/>
          <w:szCs w:val="22"/>
        </w:rPr>
        <w:t>no</w:t>
      </w:r>
      <w:r>
        <w:rPr>
          <w:sz w:val="22"/>
          <w:szCs w:val="22"/>
        </w:rPr>
        <w:t xml:space="preserve"> </w:t>
      </w:r>
      <w:r>
        <w:rPr>
          <w:w w:val="103"/>
          <w:sz w:val="22"/>
          <w:szCs w:val="22"/>
        </w:rPr>
        <w:t>pair</w:t>
      </w:r>
      <w:r>
        <w:rPr>
          <w:sz w:val="22"/>
          <w:szCs w:val="22"/>
        </w:rPr>
        <w:t xml:space="preserve"> </w:t>
      </w:r>
      <w:r>
        <w:rPr>
          <w:w w:val="103"/>
          <w:sz w:val="22"/>
          <w:szCs w:val="22"/>
        </w:rPr>
        <w:t>of</w:t>
      </w:r>
      <w:r>
        <w:rPr>
          <w:sz w:val="22"/>
          <w:szCs w:val="22"/>
        </w:rPr>
        <w:t xml:space="preserve"> </w:t>
      </w:r>
      <w:r>
        <w:rPr>
          <w:w w:val="103"/>
          <w:sz w:val="22"/>
          <w:szCs w:val="22"/>
        </w:rPr>
        <w:t>sides</w:t>
      </w:r>
      <w:r>
        <w:rPr>
          <w:sz w:val="22"/>
          <w:szCs w:val="22"/>
        </w:rPr>
        <w:t xml:space="preserve"> </w:t>
      </w:r>
      <w:r>
        <w:rPr>
          <w:w w:val="103"/>
          <w:sz w:val="22"/>
          <w:szCs w:val="22"/>
        </w:rPr>
        <w:t>is</w:t>
      </w:r>
      <w:r>
        <w:rPr>
          <w:sz w:val="22"/>
          <w:szCs w:val="22"/>
        </w:rPr>
        <w:t xml:space="preserve"> </w:t>
      </w:r>
      <w:r>
        <w:rPr>
          <w:w w:val="103"/>
          <w:sz w:val="22"/>
          <w:szCs w:val="22"/>
        </w:rPr>
        <w:t>equal,</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output</w:t>
      </w:r>
      <w:r>
        <w:rPr>
          <w:sz w:val="22"/>
          <w:szCs w:val="22"/>
        </w:rPr>
        <w:t xml:space="preserve"> </w:t>
      </w:r>
      <w:r>
        <w:rPr>
          <w:w w:val="103"/>
          <w:sz w:val="22"/>
          <w:szCs w:val="22"/>
        </w:rPr>
        <w:t>is</w:t>
      </w:r>
      <w:r>
        <w:rPr>
          <w:sz w:val="22"/>
          <w:szCs w:val="22"/>
        </w:rPr>
        <w:t xml:space="preserve"> </w:t>
      </w:r>
      <w:r>
        <w:rPr>
          <w:w w:val="103"/>
          <w:sz w:val="22"/>
          <w:szCs w:val="22"/>
        </w:rPr>
        <w:t>Scalene.</w:t>
      </w:r>
    </w:p>
    <w:p w14:paraId="27EE9287" w14:textId="77777777" w:rsidR="00A574F9" w:rsidRDefault="00563A8E">
      <w:pPr>
        <w:spacing w:line="240" w:lineRule="exact"/>
        <w:ind w:left="120" w:right="1686"/>
        <w:jc w:val="both"/>
        <w:rPr>
          <w:sz w:val="22"/>
          <w:szCs w:val="22"/>
        </w:rPr>
      </w:pPr>
      <w:r>
        <w:rPr>
          <w:w w:val="103"/>
          <w:sz w:val="22"/>
          <w:szCs w:val="22"/>
        </w:rPr>
        <w:t>4.</w:t>
      </w:r>
      <w:r>
        <w:rPr>
          <w:sz w:val="22"/>
          <w:szCs w:val="22"/>
        </w:rPr>
        <w:t xml:space="preserve"> </w:t>
      </w:r>
      <w:r>
        <w:rPr>
          <w:w w:val="103"/>
          <w:sz w:val="22"/>
          <w:szCs w:val="22"/>
        </w:rPr>
        <w:t>If</w:t>
      </w:r>
      <w:r>
        <w:rPr>
          <w:sz w:val="22"/>
          <w:szCs w:val="22"/>
        </w:rPr>
        <w:t xml:space="preserve"> </w:t>
      </w:r>
      <w:r>
        <w:rPr>
          <w:w w:val="103"/>
          <w:sz w:val="22"/>
          <w:szCs w:val="22"/>
        </w:rPr>
        <w:t>any</w:t>
      </w:r>
      <w:r>
        <w:rPr>
          <w:sz w:val="22"/>
          <w:szCs w:val="22"/>
        </w:rPr>
        <w:t xml:space="preserve"> </w:t>
      </w:r>
      <w:r>
        <w:rPr>
          <w:w w:val="103"/>
          <w:sz w:val="22"/>
          <w:szCs w:val="22"/>
        </w:rPr>
        <w:t>of</w:t>
      </w:r>
      <w:r>
        <w:rPr>
          <w:sz w:val="22"/>
          <w:szCs w:val="22"/>
        </w:rPr>
        <w:t xml:space="preserve"> </w:t>
      </w:r>
      <w:r>
        <w:rPr>
          <w:w w:val="103"/>
          <w:sz w:val="22"/>
          <w:szCs w:val="22"/>
        </w:rPr>
        <w:t>conditions</w:t>
      </w:r>
      <w:r>
        <w:rPr>
          <w:sz w:val="22"/>
          <w:szCs w:val="22"/>
        </w:rPr>
        <w:t xml:space="preserve"> </w:t>
      </w:r>
      <w:r>
        <w:rPr>
          <w:w w:val="103"/>
          <w:sz w:val="22"/>
          <w:szCs w:val="22"/>
        </w:rPr>
        <w:t>c4,</w:t>
      </w:r>
      <w:r>
        <w:rPr>
          <w:sz w:val="22"/>
          <w:szCs w:val="22"/>
        </w:rPr>
        <w:t xml:space="preserve"> </w:t>
      </w:r>
      <w:r>
        <w:rPr>
          <w:w w:val="103"/>
          <w:sz w:val="22"/>
          <w:szCs w:val="22"/>
        </w:rPr>
        <w:t>c5,</w:t>
      </w:r>
      <w:r>
        <w:rPr>
          <w:sz w:val="22"/>
          <w:szCs w:val="22"/>
        </w:rPr>
        <w:t xml:space="preserve"> </w:t>
      </w:r>
      <w:r>
        <w:rPr>
          <w:w w:val="103"/>
          <w:sz w:val="22"/>
          <w:szCs w:val="22"/>
        </w:rPr>
        <w:t>and</w:t>
      </w:r>
      <w:r>
        <w:rPr>
          <w:sz w:val="22"/>
          <w:szCs w:val="22"/>
        </w:rPr>
        <w:t xml:space="preserve"> </w:t>
      </w:r>
      <w:r>
        <w:rPr>
          <w:w w:val="103"/>
          <w:sz w:val="22"/>
          <w:szCs w:val="22"/>
        </w:rPr>
        <w:t>c6</w:t>
      </w:r>
      <w:r>
        <w:rPr>
          <w:sz w:val="22"/>
          <w:szCs w:val="22"/>
        </w:rPr>
        <w:t xml:space="preserve"> </w:t>
      </w:r>
      <w:r>
        <w:rPr>
          <w:w w:val="103"/>
          <w:sz w:val="22"/>
          <w:szCs w:val="22"/>
        </w:rPr>
        <w:t>is</w:t>
      </w:r>
      <w:r>
        <w:rPr>
          <w:sz w:val="22"/>
          <w:szCs w:val="22"/>
        </w:rPr>
        <w:t xml:space="preserve"> </w:t>
      </w:r>
      <w:r>
        <w:rPr>
          <w:w w:val="103"/>
          <w:sz w:val="22"/>
          <w:szCs w:val="22"/>
        </w:rPr>
        <w:t>not</w:t>
      </w:r>
      <w:r>
        <w:rPr>
          <w:sz w:val="22"/>
          <w:szCs w:val="22"/>
        </w:rPr>
        <w:t xml:space="preserve"> </w:t>
      </w:r>
      <w:r>
        <w:rPr>
          <w:w w:val="103"/>
          <w:sz w:val="22"/>
          <w:szCs w:val="22"/>
        </w:rPr>
        <w:t>met,</w:t>
      </w:r>
      <w:r>
        <w:rPr>
          <w:sz w:val="22"/>
          <w:szCs w:val="22"/>
        </w:rPr>
        <w:t xml:space="preserve"> </w:t>
      </w:r>
      <w:r>
        <w:rPr>
          <w:w w:val="103"/>
          <w:sz w:val="22"/>
          <w:szCs w:val="22"/>
        </w:rPr>
        <w:t>the</w:t>
      </w:r>
      <w:r>
        <w:rPr>
          <w:sz w:val="22"/>
          <w:szCs w:val="22"/>
        </w:rPr>
        <w:t xml:space="preserve"> </w:t>
      </w:r>
      <w:r>
        <w:rPr>
          <w:w w:val="103"/>
          <w:sz w:val="22"/>
          <w:szCs w:val="22"/>
        </w:rPr>
        <w:t>program</w:t>
      </w:r>
      <w:r>
        <w:rPr>
          <w:sz w:val="22"/>
          <w:szCs w:val="22"/>
        </w:rPr>
        <w:t xml:space="preserve"> </w:t>
      </w:r>
      <w:r>
        <w:rPr>
          <w:w w:val="103"/>
          <w:sz w:val="22"/>
          <w:szCs w:val="22"/>
        </w:rPr>
        <w:t>output</w:t>
      </w:r>
      <w:r>
        <w:rPr>
          <w:sz w:val="22"/>
          <w:szCs w:val="22"/>
        </w:rPr>
        <w:t xml:space="preserve"> </w:t>
      </w:r>
      <w:r>
        <w:rPr>
          <w:w w:val="103"/>
          <w:sz w:val="22"/>
          <w:szCs w:val="22"/>
        </w:rPr>
        <w:t>is</w:t>
      </w:r>
      <w:r>
        <w:rPr>
          <w:sz w:val="22"/>
          <w:szCs w:val="22"/>
        </w:rPr>
        <w:t xml:space="preserve"> </w:t>
      </w:r>
      <w:proofErr w:type="spellStart"/>
      <w:r>
        <w:rPr>
          <w:w w:val="103"/>
          <w:sz w:val="22"/>
          <w:szCs w:val="22"/>
        </w:rPr>
        <w:t>NotATriangle</w:t>
      </w:r>
      <w:proofErr w:type="spellEnd"/>
      <w:r>
        <w:rPr>
          <w:w w:val="103"/>
          <w:sz w:val="22"/>
          <w:szCs w:val="22"/>
        </w:rPr>
        <w:t>.</w:t>
      </w:r>
    </w:p>
    <w:p w14:paraId="067807F5" w14:textId="77777777" w:rsidR="00A574F9" w:rsidRDefault="00A574F9">
      <w:pPr>
        <w:spacing w:before="13" w:line="240" w:lineRule="exact"/>
        <w:rPr>
          <w:sz w:val="24"/>
          <w:szCs w:val="24"/>
        </w:rPr>
      </w:pPr>
    </w:p>
    <w:p w14:paraId="45D5FD59" w14:textId="77777777" w:rsidR="00A574F9" w:rsidRDefault="00563A8E">
      <w:pPr>
        <w:ind w:left="120" w:right="81"/>
        <w:jc w:val="both"/>
        <w:rPr>
          <w:sz w:val="22"/>
          <w:szCs w:val="22"/>
        </w:rPr>
      </w:pPr>
      <w:r>
        <w:pict w14:anchorId="2C486C82">
          <v:group id="_x0000_s1080" style="position:absolute;left:0;text-align:left;margin-left:67pt;margin-top:707.8pt;width:478pt;height:4.55pt;z-index:-1229;mso-position-horizontal-relative:page;mso-position-vertical-relative:page" coordorigin="1340,14156" coordsize="9560,91">
            <v:shape id="_x0000_s1082" style="position:absolute;left:1371;top:14187;width:9498;height:0" coordorigin="1371,14187" coordsize="9498,0" path="m1371,14187r9498,e" filled="f" strokecolor="#612322" strokeweight="3.1pt">
              <v:path arrowok="t"/>
            </v:shape>
            <v:shape id="_x0000_s1081" style="position:absolute;left:1371;top:14239;width:9498;height:0" coordorigin="1371,14239" coordsize="9498,0" path="m1371,14239r9498,e" filled="f" strokecolor="#612322" strokeweight=".82pt">
              <v:path arrowok="t"/>
            </v:shape>
            <w10:wrap anchorx="page" anchory="page"/>
          </v:group>
        </w:pict>
      </w:r>
      <w:r>
        <w:rPr>
          <w:w w:val="103"/>
          <w:sz w:val="22"/>
          <w:szCs w:val="22"/>
        </w:rPr>
        <w:t>Triangle</w:t>
      </w:r>
      <w:r>
        <w:rPr>
          <w:sz w:val="22"/>
          <w:szCs w:val="22"/>
        </w:rPr>
        <w:t xml:space="preserve"> </w:t>
      </w:r>
      <w:r>
        <w:rPr>
          <w:w w:val="103"/>
          <w:sz w:val="22"/>
          <w:szCs w:val="22"/>
        </w:rPr>
        <w:t>Property:</w:t>
      </w:r>
      <w:r>
        <w:rPr>
          <w:sz w:val="22"/>
          <w:szCs w:val="22"/>
        </w:rPr>
        <w:t xml:space="preserve"> </w:t>
      </w:r>
      <w:r>
        <w:rPr>
          <w:w w:val="103"/>
          <w:sz w:val="22"/>
          <w:szCs w:val="22"/>
        </w:rPr>
        <w:t>the</w:t>
      </w:r>
      <w:r>
        <w:rPr>
          <w:sz w:val="22"/>
          <w:szCs w:val="22"/>
        </w:rPr>
        <w:t xml:space="preserve"> </w:t>
      </w:r>
      <w:r>
        <w:rPr>
          <w:w w:val="103"/>
          <w:sz w:val="22"/>
          <w:szCs w:val="22"/>
        </w:rPr>
        <w:t>sum</w:t>
      </w:r>
      <w:r>
        <w:rPr>
          <w:sz w:val="22"/>
          <w:szCs w:val="22"/>
        </w:rPr>
        <w:t xml:space="preserve"> </w:t>
      </w:r>
      <w:r>
        <w:rPr>
          <w:w w:val="103"/>
          <w:sz w:val="22"/>
          <w:szCs w:val="22"/>
        </w:rPr>
        <w:t>of</w:t>
      </w:r>
      <w:r>
        <w:rPr>
          <w:sz w:val="22"/>
          <w:szCs w:val="22"/>
        </w:rPr>
        <w:t xml:space="preserve"> </w:t>
      </w:r>
      <w:r>
        <w:rPr>
          <w:w w:val="103"/>
          <w:sz w:val="22"/>
          <w:szCs w:val="22"/>
        </w:rPr>
        <w:t>any</w:t>
      </w:r>
      <w:r>
        <w:rPr>
          <w:sz w:val="22"/>
          <w:szCs w:val="22"/>
        </w:rPr>
        <w:t xml:space="preserve"> </w:t>
      </w:r>
      <w:r>
        <w:rPr>
          <w:w w:val="103"/>
          <w:sz w:val="22"/>
          <w:szCs w:val="22"/>
        </w:rPr>
        <w:t>pair</w:t>
      </w:r>
      <w:r>
        <w:rPr>
          <w:sz w:val="22"/>
          <w:szCs w:val="22"/>
        </w:rPr>
        <w:t xml:space="preserve"> </w:t>
      </w:r>
      <w:r>
        <w:rPr>
          <w:w w:val="103"/>
          <w:sz w:val="22"/>
          <w:szCs w:val="22"/>
        </w:rPr>
        <w:t>of</w:t>
      </w:r>
      <w:r>
        <w:rPr>
          <w:sz w:val="22"/>
          <w:szCs w:val="22"/>
        </w:rPr>
        <w:t xml:space="preserve"> </w:t>
      </w:r>
      <w:r>
        <w:rPr>
          <w:w w:val="103"/>
          <w:sz w:val="22"/>
          <w:szCs w:val="22"/>
        </w:rPr>
        <w:t>sides</w:t>
      </w:r>
      <w:r>
        <w:rPr>
          <w:sz w:val="22"/>
          <w:szCs w:val="22"/>
        </w:rPr>
        <w:t xml:space="preserve"> </w:t>
      </w:r>
      <w:r>
        <w:rPr>
          <w:w w:val="103"/>
          <w:sz w:val="22"/>
          <w:szCs w:val="22"/>
        </w:rPr>
        <w:t>must</w:t>
      </w:r>
      <w:r>
        <w:rPr>
          <w:sz w:val="22"/>
          <w:szCs w:val="22"/>
        </w:rPr>
        <w:t xml:space="preserve"> </w:t>
      </w:r>
      <w:r>
        <w:rPr>
          <w:w w:val="103"/>
          <w:sz w:val="22"/>
          <w:szCs w:val="22"/>
        </w:rPr>
        <w:t>be</w:t>
      </w:r>
      <w:r>
        <w:rPr>
          <w:sz w:val="22"/>
          <w:szCs w:val="22"/>
        </w:rPr>
        <w:t xml:space="preserve"> </w:t>
      </w:r>
      <w:r>
        <w:rPr>
          <w:w w:val="103"/>
          <w:sz w:val="22"/>
          <w:szCs w:val="22"/>
        </w:rPr>
        <w:t>strictly</w:t>
      </w:r>
      <w:r>
        <w:rPr>
          <w:sz w:val="22"/>
          <w:szCs w:val="22"/>
        </w:rPr>
        <w:t xml:space="preserve"> </w:t>
      </w:r>
      <w:r>
        <w:rPr>
          <w:w w:val="103"/>
          <w:sz w:val="22"/>
          <w:szCs w:val="22"/>
        </w:rPr>
        <w:t>greater</w:t>
      </w:r>
      <w:r>
        <w:rPr>
          <w:sz w:val="22"/>
          <w:szCs w:val="22"/>
        </w:rPr>
        <w:t xml:space="preserve"> </w:t>
      </w:r>
      <w:r>
        <w:rPr>
          <w:w w:val="103"/>
          <w:sz w:val="22"/>
          <w:szCs w:val="22"/>
        </w:rPr>
        <w:t>than</w:t>
      </w:r>
      <w:r>
        <w:rPr>
          <w:sz w:val="22"/>
          <w:szCs w:val="22"/>
        </w:rPr>
        <w:t xml:space="preserve"> </w:t>
      </w:r>
      <w:r>
        <w:rPr>
          <w:w w:val="103"/>
          <w:sz w:val="22"/>
          <w:szCs w:val="22"/>
        </w:rPr>
        <w:t>the</w:t>
      </w:r>
      <w:r>
        <w:rPr>
          <w:sz w:val="22"/>
          <w:szCs w:val="22"/>
        </w:rPr>
        <w:t xml:space="preserve"> </w:t>
      </w:r>
      <w:r>
        <w:rPr>
          <w:w w:val="103"/>
          <w:sz w:val="22"/>
          <w:szCs w:val="22"/>
        </w:rPr>
        <w:t>third</w:t>
      </w:r>
      <w:r>
        <w:rPr>
          <w:sz w:val="22"/>
          <w:szCs w:val="22"/>
        </w:rPr>
        <w:t xml:space="preserve"> </w:t>
      </w:r>
      <w:r>
        <w:rPr>
          <w:w w:val="103"/>
          <w:sz w:val="22"/>
          <w:szCs w:val="22"/>
        </w:rPr>
        <w:t>side.</w:t>
      </w:r>
      <w:r>
        <w:rPr>
          <w:sz w:val="22"/>
          <w:szCs w:val="22"/>
        </w:rPr>
        <w:t xml:space="preserve"> </w:t>
      </w:r>
      <w:r>
        <w:rPr>
          <w:w w:val="103"/>
          <w:sz w:val="22"/>
          <w:szCs w:val="22"/>
        </w:rPr>
        <w:t>If</w:t>
      </w:r>
      <w:r>
        <w:rPr>
          <w:sz w:val="22"/>
          <w:szCs w:val="22"/>
        </w:rPr>
        <w:t xml:space="preserve"> </w:t>
      </w:r>
      <w:r>
        <w:rPr>
          <w:w w:val="103"/>
          <w:sz w:val="22"/>
          <w:szCs w:val="22"/>
        </w:rPr>
        <w:t>a,</w:t>
      </w:r>
      <w:r>
        <w:rPr>
          <w:sz w:val="22"/>
          <w:szCs w:val="22"/>
        </w:rPr>
        <w:t xml:space="preserve"> </w:t>
      </w:r>
      <w:r>
        <w:rPr>
          <w:w w:val="103"/>
          <w:sz w:val="22"/>
          <w:szCs w:val="22"/>
        </w:rPr>
        <w:t>b,</w:t>
      </w:r>
      <w:r>
        <w:rPr>
          <w:sz w:val="22"/>
          <w:szCs w:val="22"/>
        </w:rPr>
        <w:t xml:space="preserve"> </w:t>
      </w:r>
      <w:r>
        <w:rPr>
          <w:w w:val="103"/>
          <w:sz w:val="22"/>
          <w:szCs w:val="22"/>
        </w:rPr>
        <w:t>and</w:t>
      </w:r>
      <w:r>
        <w:rPr>
          <w:sz w:val="22"/>
          <w:szCs w:val="22"/>
        </w:rPr>
        <w:t xml:space="preserve"> </w:t>
      </w:r>
      <w:r>
        <w:rPr>
          <w:w w:val="103"/>
          <w:sz w:val="22"/>
          <w:szCs w:val="22"/>
        </w:rPr>
        <w:t>c</w:t>
      </w:r>
      <w:r>
        <w:rPr>
          <w:w w:val="103"/>
          <w:sz w:val="22"/>
          <w:szCs w:val="22"/>
        </w:rPr>
        <w:t xml:space="preserve"> denote</w:t>
      </w:r>
      <w:r>
        <w:rPr>
          <w:sz w:val="22"/>
          <w:szCs w:val="22"/>
        </w:rPr>
        <w:t xml:space="preserve"> </w:t>
      </w:r>
      <w:r>
        <w:rPr>
          <w:w w:val="103"/>
          <w:sz w:val="22"/>
          <w:szCs w:val="22"/>
        </w:rPr>
        <w:t>the</w:t>
      </w:r>
      <w:r>
        <w:rPr>
          <w:sz w:val="22"/>
          <w:szCs w:val="22"/>
        </w:rPr>
        <w:t xml:space="preserve"> </w:t>
      </w:r>
      <w:r>
        <w:rPr>
          <w:w w:val="103"/>
          <w:sz w:val="22"/>
          <w:szCs w:val="22"/>
        </w:rPr>
        <w:t>three</w:t>
      </w:r>
      <w:r>
        <w:rPr>
          <w:sz w:val="22"/>
          <w:szCs w:val="22"/>
        </w:rPr>
        <w:t xml:space="preserve"> </w:t>
      </w:r>
      <w:r>
        <w:rPr>
          <w:w w:val="103"/>
          <w:sz w:val="22"/>
          <w:szCs w:val="22"/>
        </w:rPr>
        <w:t>integer</w:t>
      </w:r>
      <w:r>
        <w:rPr>
          <w:sz w:val="22"/>
          <w:szCs w:val="22"/>
        </w:rPr>
        <w:t xml:space="preserve"> </w:t>
      </w:r>
      <w:r>
        <w:rPr>
          <w:w w:val="103"/>
          <w:sz w:val="22"/>
          <w:szCs w:val="22"/>
        </w:rPr>
        <w:t>sides,</w:t>
      </w:r>
      <w:r>
        <w:rPr>
          <w:sz w:val="22"/>
          <w:szCs w:val="22"/>
        </w:rPr>
        <w:t xml:space="preserve"> </w:t>
      </w:r>
      <w:r>
        <w:rPr>
          <w:w w:val="103"/>
          <w:sz w:val="22"/>
          <w:szCs w:val="22"/>
        </w:rPr>
        <w:t>then</w:t>
      </w:r>
      <w:r>
        <w:rPr>
          <w:sz w:val="22"/>
          <w:szCs w:val="22"/>
        </w:rPr>
        <w:t xml:space="preserve"> </w:t>
      </w:r>
      <w:r>
        <w:rPr>
          <w:w w:val="103"/>
          <w:sz w:val="22"/>
          <w:szCs w:val="22"/>
        </w:rPr>
        <w:t>the</w:t>
      </w:r>
      <w:r>
        <w:rPr>
          <w:sz w:val="22"/>
          <w:szCs w:val="22"/>
        </w:rPr>
        <w:t xml:space="preserve"> </w:t>
      </w:r>
      <w:r>
        <w:rPr>
          <w:w w:val="103"/>
          <w:sz w:val="22"/>
          <w:szCs w:val="22"/>
        </w:rPr>
        <w:t>triangle</w:t>
      </w:r>
      <w:r>
        <w:rPr>
          <w:sz w:val="22"/>
          <w:szCs w:val="22"/>
        </w:rPr>
        <w:t xml:space="preserve"> </w:t>
      </w:r>
      <w:r>
        <w:rPr>
          <w:w w:val="103"/>
          <w:sz w:val="22"/>
          <w:szCs w:val="22"/>
        </w:rPr>
        <w:t>property</w:t>
      </w:r>
      <w:r>
        <w:rPr>
          <w:sz w:val="22"/>
          <w:szCs w:val="22"/>
        </w:rPr>
        <w:t xml:space="preserve"> </w:t>
      </w:r>
      <w:r>
        <w:rPr>
          <w:w w:val="103"/>
          <w:sz w:val="22"/>
          <w:szCs w:val="22"/>
        </w:rPr>
        <w:t>is</w:t>
      </w:r>
      <w:r>
        <w:rPr>
          <w:sz w:val="22"/>
          <w:szCs w:val="22"/>
        </w:rPr>
        <w:t xml:space="preserve"> </w:t>
      </w:r>
      <w:r>
        <w:rPr>
          <w:w w:val="103"/>
          <w:sz w:val="22"/>
          <w:szCs w:val="22"/>
        </w:rPr>
        <w:t>mathematically</w:t>
      </w:r>
      <w:r>
        <w:rPr>
          <w:sz w:val="22"/>
          <w:szCs w:val="22"/>
        </w:rPr>
        <w:t xml:space="preserve"> </w:t>
      </w:r>
      <w:r>
        <w:rPr>
          <w:w w:val="103"/>
          <w:sz w:val="22"/>
          <w:szCs w:val="22"/>
        </w:rPr>
        <w:t>stated</w:t>
      </w:r>
      <w:r>
        <w:rPr>
          <w:sz w:val="22"/>
          <w:szCs w:val="22"/>
        </w:rPr>
        <w:t xml:space="preserve"> </w:t>
      </w:r>
      <w:r>
        <w:rPr>
          <w:w w:val="103"/>
          <w:sz w:val="22"/>
          <w:szCs w:val="22"/>
        </w:rPr>
        <w:t>as</w:t>
      </w:r>
      <w:r>
        <w:rPr>
          <w:sz w:val="22"/>
          <w:szCs w:val="22"/>
        </w:rPr>
        <w:t xml:space="preserve"> </w:t>
      </w:r>
      <w:r>
        <w:rPr>
          <w:w w:val="103"/>
          <w:sz w:val="22"/>
          <w:szCs w:val="22"/>
        </w:rPr>
        <w:t>three</w:t>
      </w:r>
      <w:r>
        <w:rPr>
          <w:sz w:val="22"/>
          <w:szCs w:val="22"/>
        </w:rPr>
        <w:t xml:space="preserve"> </w:t>
      </w:r>
      <w:r>
        <w:rPr>
          <w:w w:val="103"/>
          <w:sz w:val="22"/>
          <w:szCs w:val="22"/>
        </w:rPr>
        <w:t>inequalities: a</w:t>
      </w:r>
      <w:r>
        <w:rPr>
          <w:sz w:val="22"/>
          <w:szCs w:val="22"/>
        </w:rPr>
        <w:t xml:space="preserve"> </w:t>
      </w:r>
      <w:r>
        <w:rPr>
          <w:w w:val="103"/>
          <w:sz w:val="22"/>
          <w:szCs w:val="22"/>
        </w:rPr>
        <w:t>&lt;</w:t>
      </w:r>
      <w:r>
        <w:rPr>
          <w:sz w:val="22"/>
          <w:szCs w:val="22"/>
        </w:rPr>
        <w:t xml:space="preserve"> </w:t>
      </w:r>
      <w:r>
        <w:rPr>
          <w:w w:val="103"/>
          <w:sz w:val="22"/>
          <w:szCs w:val="22"/>
        </w:rPr>
        <w:t>b</w:t>
      </w:r>
      <w:r>
        <w:rPr>
          <w:sz w:val="22"/>
          <w:szCs w:val="22"/>
        </w:rPr>
        <w:t xml:space="preserve"> </w:t>
      </w:r>
      <w:r>
        <w:rPr>
          <w:w w:val="103"/>
          <w:sz w:val="22"/>
          <w:szCs w:val="22"/>
        </w:rPr>
        <w:t>+</w:t>
      </w:r>
      <w:r>
        <w:rPr>
          <w:sz w:val="22"/>
          <w:szCs w:val="22"/>
        </w:rPr>
        <w:t xml:space="preserve"> </w:t>
      </w:r>
      <w:r>
        <w:rPr>
          <w:w w:val="103"/>
          <w:sz w:val="22"/>
          <w:szCs w:val="22"/>
        </w:rPr>
        <w:t>c,</w:t>
      </w:r>
      <w:r>
        <w:rPr>
          <w:sz w:val="22"/>
          <w:szCs w:val="22"/>
        </w:rPr>
        <w:t xml:space="preserve"> </w:t>
      </w:r>
      <w:r>
        <w:rPr>
          <w:w w:val="103"/>
          <w:sz w:val="22"/>
          <w:szCs w:val="22"/>
        </w:rPr>
        <w:t>b</w:t>
      </w:r>
      <w:r>
        <w:rPr>
          <w:sz w:val="22"/>
          <w:szCs w:val="22"/>
        </w:rPr>
        <w:t xml:space="preserve"> </w:t>
      </w:r>
      <w:r>
        <w:rPr>
          <w:w w:val="103"/>
          <w:sz w:val="22"/>
          <w:szCs w:val="22"/>
        </w:rPr>
        <w:t>&lt;</w:t>
      </w:r>
      <w:r>
        <w:rPr>
          <w:sz w:val="22"/>
          <w:szCs w:val="22"/>
        </w:rPr>
        <w:t xml:space="preserve"> </w:t>
      </w:r>
      <w:r>
        <w:rPr>
          <w:w w:val="103"/>
          <w:sz w:val="22"/>
          <w:szCs w:val="22"/>
        </w:rPr>
        <w:t>a</w:t>
      </w:r>
      <w:r>
        <w:rPr>
          <w:sz w:val="22"/>
          <w:szCs w:val="22"/>
        </w:rPr>
        <w:t xml:space="preserve"> </w:t>
      </w:r>
      <w:r>
        <w:rPr>
          <w:w w:val="103"/>
          <w:sz w:val="22"/>
          <w:szCs w:val="22"/>
        </w:rPr>
        <w:t>+</w:t>
      </w:r>
      <w:r>
        <w:rPr>
          <w:sz w:val="22"/>
          <w:szCs w:val="22"/>
        </w:rPr>
        <w:t xml:space="preserve"> </w:t>
      </w:r>
      <w:r>
        <w:rPr>
          <w:w w:val="103"/>
          <w:sz w:val="22"/>
          <w:szCs w:val="22"/>
        </w:rPr>
        <w:t>c,</w:t>
      </w:r>
      <w:r>
        <w:rPr>
          <w:sz w:val="22"/>
          <w:szCs w:val="22"/>
        </w:rPr>
        <w:t xml:space="preserve"> </w:t>
      </w:r>
      <w:r>
        <w:rPr>
          <w:w w:val="103"/>
          <w:sz w:val="22"/>
          <w:szCs w:val="22"/>
        </w:rPr>
        <w:t>and</w:t>
      </w:r>
      <w:r>
        <w:rPr>
          <w:sz w:val="22"/>
          <w:szCs w:val="22"/>
        </w:rPr>
        <w:t xml:space="preserve"> </w:t>
      </w:r>
      <w:r>
        <w:rPr>
          <w:w w:val="103"/>
          <w:sz w:val="22"/>
          <w:szCs w:val="22"/>
        </w:rPr>
        <w:t>c</w:t>
      </w:r>
      <w:r>
        <w:rPr>
          <w:sz w:val="22"/>
          <w:szCs w:val="22"/>
        </w:rPr>
        <w:t xml:space="preserve"> </w:t>
      </w:r>
      <w:r>
        <w:rPr>
          <w:w w:val="103"/>
          <w:sz w:val="22"/>
          <w:szCs w:val="22"/>
        </w:rPr>
        <w:t>&lt;</w:t>
      </w:r>
      <w:r>
        <w:rPr>
          <w:sz w:val="22"/>
          <w:szCs w:val="22"/>
        </w:rPr>
        <w:t xml:space="preserve"> </w:t>
      </w:r>
      <w:r>
        <w:rPr>
          <w:w w:val="103"/>
          <w:sz w:val="22"/>
          <w:szCs w:val="22"/>
        </w:rPr>
        <w:t>a</w:t>
      </w:r>
      <w:r>
        <w:rPr>
          <w:sz w:val="22"/>
          <w:szCs w:val="22"/>
        </w:rPr>
        <w:t xml:space="preserve"> </w:t>
      </w:r>
      <w:r>
        <w:rPr>
          <w:w w:val="103"/>
          <w:sz w:val="22"/>
          <w:szCs w:val="22"/>
        </w:rPr>
        <w:t>+</w:t>
      </w:r>
      <w:r>
        <w:rPr>
          <w:sz w:val="22"/>
          <w:szCs w:val="22"/>
        </w:rPr>
        <w:t xml:space="preserve"> </w:t>
      </w:r>
      <w:r>
        <w:rPr>
          <w:w w:val="103"/>
          <w:sz w:val="22"/>
          <w:szCs w:val="22"/>
        </w:rPr>
        <w:t>b.</w:t>
      </w:r>
      <w:r>
        <w:rPr>
          <w:sz w:val="22"/>
          <w:szCs w:val="22"/>
        </w:rPr>
        <w:t xml:space="preserve"> </w:t>
      </w:r>
      <w:r>
        <w:rPr>
          <w:w w:val="103"/>
          <w:sz w:val="22"/>
          <w:szCs w:val="22"/>
        </w:rPr>
        <w:t>If</w:t>
      </w:r>
      <w:r>
        <w:rPr>
          <w:sz w:val="22"/>
          <w:szCs w:val="22"/>
        </w:rPr>
        <w:t xml:space="preserve"> </w:t>
      </w:r>
      <w:r>
        <w:rPr>
          <w:w w:val="103"/>
          <w:sz w:val="22"/>
          <w:szCs w:val="22"/>
        </w:rPr>
        <w:t>any</w:t>
      </w:r>
      <w:r>
        <w:rPr>
          <w:sz w:val="22"/>
          <w:szCs w:val="22"/>
        </w:rPr>
        <w:t xml:space="preserve"> </w:t>
      </w:r>
      <w:r>
        <w:rPr>
          <w:w w:val="103"/>
          <w:sz w:val="22"/>
          <w:szCs w:val="22"/>
        </w:rPr>
        <w:t>one</w:t>
      </w:r>
      <w:r>
        <w:rPr>
          <w:sz w:val="22"/>
          <w:szCs w:val="22"/>
        </w:rPr>
        <w:t xml:space="preserve"> </w:t>
      </w:r>
      <w:r>
        <w:rPr>
          <w:w w:val="103"/>
          <w:sz w:val="22"/>
          <w:szCs w:val="22"/>
        </w:rPr>
        <w:t>of</w:t>
      </w:r>
      <w:r>
        <w:rPr>
          <w:sz w:val="22"/>
          <w:szCs w:val="22"/>
        </w:rPr>
        <w:t xml:space="preserve"> </w:t>
      </w:r>
      <w:r>
        <w:rPr>
          <w:w w:val="103"/>
          <w:sz w:val="22"/>
          <w:szCs w:val="22"/>
        </w:rPr>
        <w:t>these</w:t>
      </w:r>
      <w:r>
        <w:rPr>
          <w:sz w:val="22"/>
          <w:szCs w:val="22"/>
        </w:rPr>
        <w:t xml:space="preserve"> </w:t>
      </w:r>
      <w:r>
        <w:rPr>
          <w:w w:val="103"/>
          <w:sz w:val="22"/>
          <w:szCs w:val="22"/>
        </w:rPr>
        <w:t>fails</w:t>
      </w:r>
      <w:r>
        <w:rPr>
          <w:sz w:val="22"/>
          <w:szCs w:val="22"/>
        </w:rPr>
        <w:t xml:space="preserve"> </w:t>
      </w:r>
      <w:r>
        <w:rPr>
          <w:w w:val="103"/>
          <w:sz w:val="22"/>
          <w:szCs w:val="22"/>
        </w:rPr>
        <w:t>to</w:t>
      </w:r>
      <w:r>
        <w:rPr>
          <w:sz w:val="22"/>
          <w:szCs w:val="22"/>
        </w:rPr>
        <w:t xml:space="preserve"> </w:t>
      </w:r>
      <w:r>
        <w:rPr>
          <w:w w:val="103"/>
          <w:sz w:val="22"/>
          <w:szCs w:val="22"/>
        </w:rPr>
        <w:t>be</w:t>
      </w:r>
      <w:r>
        <w:rPr>
          <w:sz w:val="22"/>
          <w:szCs w:val="22"/>
        </w:rPr>
        <w:t xml:space="preserve"> </w:t>
      </w:r>
      <w:r>
        <w:rPr>
          <w:w w:val="103"/>
          <w:sz w:val="22"/>
          <w:szCs w:val="22"/>
        </w:rPr>
        <w:t>true,</w:t>
      </w:r>
      <w:r>
        <w:rPr>
          <w:sz w:val="22"/>
          <w:szCs w:val="22"/>
        </w:rPr>
        <w:t xml:space="preserve"> </w:t>
      </w:r>
      <w:r>
        <w:rPr>
          <w:w w:val="103"/>
          <w:sz w:val="22"/>
          <w:szCs w:val="22"/>
        </w:rPr>
        <w:t>the</w:t>
      </w:r>
      <w:r>
        <w:rPr>
          <w:sz w:val="22"/>
          <w:szCs w:val="22"/>
        </w:rPr>
        <w:t xml:space="preserve"> </w:t>
      </w:r>
      <w:r>
        <w:rPr>
          <w:w w:val="103"/>
          <w:sz w:val="22"/>
          <w:szCs w:val="22"/>
        </w:rPr>
        <w:t>integers</w:t>
      </w:r>
      <w:r>
        <w:rPr>
          <w:sz w:val="22"/>
          <w:szCs w:val="22"/>
        </w:rPr>
        <w:t xml:space="preserve"> </w:t>
      </w:r>
      <w:r>
        <w:rPr>
          <w:w w:val="103"/>
          <w:sz w:val="22"/>
          <w:szCs w:val="22"/>
        </w:rPr>
        <w:t>a,</w:t>
      </w:r>
      <w:r>
        <w:rPr>
          <w:sz w:val="22"/>
          <w:szCs w:val="22"/>
        </w:rPr>
        <w:t xml:space="preserve"> </w:t>
      </w:r>
      <w:r>
        <w:rPr>
          <w:w w:val="103"/>
          <w:sz w:val="22"/>
          <w:szCs w:val="22"/>
        </w:rPr>
        <w:t>b,</w:t>
      </w:r>
      <w:r>
        <w:rPr>
          <w:sz w:val="22"/>
          <w:szCs w:val="22"/>
        </w:rPr>
        <w:t xml:space="preserve"> </w:t>
      </w:r>
      <w:r>
        <w:rPr>
          <w:w w:val="103"/>
          <w:sz w:val="22"/>
          <w:szCs w:val="22"/>
        </w:rPr>
        <w:t>and</w:t>
      </w:r>
      <w:r>
        <w:rPr>
          <w:sz w:val="22"/>
          <w:szCs w:val="22"/>
        </w:rPr>
        <w:t xml:space="preserve"> </w:t>
      </w:r>
      <w:r>
        <w:rPr>
          <w:w w:val="103"/>
          <w:sz w:val="22"/>
          <w:szCs w:val="22"/>
        </w:rPr>
        <w:t>c</w:t>
      </w:r>
      <w:r>
        <w:rPr>
          <w:sz w:val="22"/>
          <w:szCs w:val="22"/>
        </w:rPr>
        <w:t xml:space="preserve"> </w:t>
      </w:r>
      <w:r>
        <w:rPr>
          <w:w w:val="103"/>
          <w:sz w:val="22"/>
          <w:szCs w:val="22"/>
        </w:rPr>
        <w:t>do</w:t>
      </w:r>
      <w:r>
        <w:rPr>
          <w:sz w:val="22"/>
          <w:szCs w:val="22"/>
        </w:rPr>
        <w:t xml:space="preserve"> </w:t>
      </w:r>
      <w:r>
        <w:rPr>
          <w:w w:val="103"/>
          <w:sz w:val="22"/>
          <w:szCs w:val="22"/>
        </w:rPr>
        <w:t xml:space="preserve">not </w:t>
      </w:r>
      <w:proofErr w:type="gramStart"/>
      <w:r>
        <w:rPr>
          <w:w w:val="103"/>
          <w:sz w:val="22"/>
          <w:szCs w:val="22"/>
        </w:rPr>
        <w:t>constitute</w:t>
      </w:r>
      <w:r>
        <w:rPr>
          <w:sz w:val="22"/>
          <w:szCs w:val="22"/>
        </w:rPr>
        <w:t xml:space="preserve">  </w:t>
      </w:r>
      <w:r>
        <w:rPr>
          <w:w w:val="103"/>
          <w:sz w:val="22"/>
          <w:szCs w:val="22"/>
        </w:rPr>
        <w:t>sides</w:t>
      </w:r>
      <w:proofErr w:type="gramEnd"/>
      <w:r>
        <w:rPr>
          <w:sz w:val="22"/>
          <w:szCs w:val="22"/>
        </w:rPr>
        <w:t xml:space="preserve">  </w:t>
      </w:r>
      <w:r>
        <w:rPr>
          <w:w w:val="103"/>
          <w:sz w:val="22"/>
          <w:szCs w:val="22"/>
        </w:rPr>
        <w:t>of</w:t>
      </w:r>
      <w:r>
        <w:rPr>
          <w:sz w:val="22"/>
          <w:szCs w:val="22"/>
        </w:rPr>
        <w:t xml:space="preserve">  </w:t>
      </w:r>
      <w:r>
        <w:rPr>
          <w:w w:val="103"/>
          <w:sz w:val="22"/>
          <w:szCs w:val="22"/>
        </w:rPr>
        <w:t>a</w:t>
      </w:r>
      <w:r>
        <w:rPr>
          <w:sz w:val="22"/>
          <w:szCs w:val="22"/>
        </w:rPr>
        <w:t xml:space="preserve">  </w:t>
      </w:r>
      <w:r>
        <w:rPr>
          <w:w w:val="103"/>
          <w:sz w:val="22"/>
          <w:szCs w:val="22"/>
        </w:rPr>
        <w:t>triangle.</w:t>
      </w:r>
      <w:r>
        <w:rPr>
          <w:sz w:val="22"/>
          <w:szCs w:val="22"/>
        </w:rPr>
        <w:t xml:space="preserve">  </w:t>
      </w:r>
      <w:proofErr w:type="gramStart"/>
      <w:r>
        <w:rPr>
          <w:w w:val="103"/>
          <w:sz w:val="22"/>
          <w:szCs w:val="22"/>
        </w:rPr>
        <w:t>If</w:t>
      </w:r>
      <w:r>
        <w:rPr>
          <w:sz w:val="22"/>
          <w:szCs w:val="22"/>
        </w:rPr>
        <w:t xml:space="preserve">  </w:t>
      </w:r>
      <w:r>
        <w:rPr>
          <w:w w:val="103"/>
          <w:sz w:val="22"/>
          <w:szCs w:val="22"/>
        </w:rPr>
        <w:t>all</w:t>
      </w:r>
      <w:proofErr w:type="gramEnd"/>
      <w:r>
        <w:rPr>
          <w:sz w:val="22"/>
          <w:szCs w:val="22"/>
        </w:rPr>
        <w:t xml:space="preserve">  </w:t>
      </w:r>
      <w:r>
        <w:rPr>
          <w:w w:val="103"/>
          <w:sz w:val="22"/>
          <w:szCs w:val="22"/>
        </w:rPr>
        <w:t>three</w:t>
      </w:r>
      <w:r>
        <w:rPr>
          <w:sz w:val="22"/>
          <w:szCs w:val="22"/>
        </w:rPr>
        <w:t xml:space="preserve">  </w:t>
      </w:r>
      <w:r>
        <w:rPr>
          <w:w w:val="103"/>
          <w:sz w:val="22"/>
          <w:szCs w:val="22"/>
        </w:rPr>
        <w:t>sides</w:t>
      </w:r>
      <w:r>
        <w:rPr>
          <w:sz w:val="22"/>
          <w:szCs w:val="22"/>
        </w:rPr>
        <w:t xml:space="preserve">  </w:t>
      </w:r>
      <w:r>
        <w:rPr>
          <w:w w:val="103"/>
          <w:sz w:val="22"/>
          <w:szCs w:val="22"/>
        </w:rPr>
        <w:t>are</w:t>
      </w:r>
      <w:r>
        <w:rPr>
          <w:sz w:val="22"/>
          <w:szCs w:val="22"/>
        </w:rPr>
        <w:t xml:space="preserve">  </w:t>
      </w:r>
      <w:r>
        <w:rPr>
          <w:w w:val="103"/>
          <w:sz w:val="22"/>
          <w:szCs w:val="22"/>
        </w:rPr>
        <w:t>equal,</w:t>
      </w:r>
      <w:r>
        <w:rPr>
          <w:sz w:val="22"/>
          <w:szCs w:val="22"/>
        </w:rPr>
        <w:t xml:space="preserve">  </w:t>
      </w:r>
      <w:r>
        <w:rPr>
          <w:w w:val="103"/>
          <w:sz w:val="22"/>
          <w:szCs w:val="22"/>
        </w:rPr>
        <w:t>they</w:t>
      </w:r>
      <w:r>
        <w:rPr>
          <w:sz w:val="22"/>
          <w:szCs w:val="22"/>
        </w:rPr>
        <w:t xml:space="preserve">  </w:t>
      </w:r>
      <w:r>
        <w:rPr>
          <w:w w:val="103"/>
          <w:sz w:val="22"/>
          <w:szCs w:val="22"/>
        </w:rPr>
        <w:t>constitute</w:t>
      </w:r>
      <w:r>
        <w:rPr>
          <w:sz w:val="22"/>
          <w:szCs w:val="22"/>
        </w:rPr>
        <w:t xml:space="preserve">  </w:t>
      </w:r>
      <w:r>
        <w:rPr>
          <w:w w:val="103"/>
          <w:sz w:val="22"/>
          <w:szCs w:val="22"/>
        </w:rPr>
        <w:t>an</w:t>
      </w:r>
      <w:r>
        <w:rPr>
          <w:sz w:val="22"/>
          <w:szCs w:val="22"/>
        </w:rPr>
        <w:t xml:space="preserve">  </w:t>
      </w:r>
      <w:r>
        <w:rPr>
          <w:w w:val="103"/>
          <w:sz w:val="22"/>
          <w:szCs w:val="22"/>
        </w:rPr>
        <w:t>equilateral</w:t>
      </w:r>
      <w:r>
        <w:rPr>
          <w:sz w:val="22"/>
          <w:szCs w:val="22"/>
        </w:rPr>
        <w:t xml:space="preserve">  </w:t>
      </w:r>
      <w:r>
        <w:rPr>
          <w:w w:val="103"/>
          <w:sz w:val="22"/>
          <w:szCs w:val="22"/>
        </w:rPr>
        <w:t>triangle;</w:t>
      </w:r>
      <w:r>
        <w:rPr>
          <w:sz w:val="22"/>
          <w:szCs w:val="22"/>
        </w:rPr>
        <w:t xml:space="preserve">  </w:t>
      </w:r>
      <w:r>
        <w:rPr>
          <w:w w:val="103"/>
          <w:sz w:val="22"/>
          <w:szCs w:val="22"/>
        </w:rPr>
        <w:t>if exactly</w:t>
      </w:r>
      <w:r>
        <w:rPr>
          <w:sz w:val="22"/>
          <w:szCs w:val="22"/>
        </w:rPr>
        <w:t xml:space="preserve"> </w:t>
      </w:r>
      <w:r>
        <w:rPr>
          <w:w w:val="103"/>
          <w:sz w:val="22"/>
          <w:szCs w:val="22"/>
        </w:rPr>
        <w:t>one</w:t>
      </w:r>
      <w:r>
        <w:rPr>
          <w:sz w:val="22"/>
          <w:szCs w:val="22"/>
        </w:rPr>
        <w:t xml:space="preserve"> </w:t>
      </w:r>
      <w:r>
        <w:rPr>
          <w:w w:val="103"/>
          <w:sz w:val="22"/>
          <w:szCs w:val="22"/>
        </w:rPr>
        <w:t>pair</w:t>
      </w:r>
      <w:r>
        <w:rPr>
          <w:sz w:val="22"/>
          <w:szCs w:val="22"/>
        </w:rPr>
        <w:t xml:space="preserve"> </w:t>
      </w:r>
      <w:r>
        <w:rPr>
          <w:w w:val="103"/>
          <w:sz w:val="22"/>
          <w:szCs w:val="22"/>
        </w:rPr>
        <w:t>of</w:t>
      </w:r>
      <w:r>
        <w:rPr>
          <w:sz w:val="22"/>
          <w:szCs w:val="22"/>
        </w:rPr>
        <w:t xml:space="preserve"> </w:t>
      </w:r>
      <w:r>
        <w:rPr>
          <w:w w:val="103"/>
          <w:sz w:val="22"/>
          <w:szCs w:val="22"/>
        </w:rPr>
        <w:t>sides</w:t>
      </w:r>
      <w:r>
        <w:rPr>
          <w:sz w:val="22"/>
          <w:szCs w:val="22"/>
        </w:rPr>
        <w:t xml:space="preserve"> </w:t>
      </w:r>
      <w:r>
        <w:rPr>
          <w:w w:val="103"/>
          <w:sz w:val="22"/>
          <w:szCs w:val="22"/>
        </w:rPr>
        <w:t>is</w:t>
      </w:r>
      <w:r>
        <w:rPr>
          <w:sz w:val="22"/>
          <w:szCs w:val="22"/>
        </w:rPr>
        <w:t xml:space="preserve"> </w:t>
      </w:r>
      <w:r>
        <w:rPr>
          <w:w w:val="103"/>
          <w:sz w:val="22"/>
          <w:szCs w:val="22"/>
        </w:rPr>
        <w:t>equal,</w:t>
      </w:r>
      <w:r>
        <w:rPr>
          <w:sz w:val="22"/>
          <w:szCs w:val="22"/>
        </w:rPr>
        <w:t xml:space="preserve"> </w:t>
      </w:r>
      <w:r>
        <w:rPr>
          <w:w w:val="103"/>
          <w:sz w:val="22"/>
          <w:szCs w:val="22"/>
        </w:rPr>
        <w:t>they</w:t>
      </w:r>
      <w:r>
        <w:rPr>
          <w:sz w:val="22"/>
          <w:szCs w:val="22"/>
        </w:rPr>
        <w:t xml:space="preserve"> </w:t>
      </w:r>
      <w:r>
        <w:rPr>
          <w:w w:val="103"/>
          <w:sz w:val="22"/>
          <w:szCs w:val="22"/>
        </w:rPr>
        <w:t>form</w:t>
      </w:r>
      <w:r>
        <w:rPr>
          <w:sz w:val="22"/>
          <w:szCs w:val="22"/>
        </w:rPr>
        <w:t xml:space="preserve"> </w:t>
      </w:r>
      <w:r>
        <w:rPr>
          <w:w w:val="103"/>
          <w:sz w:val="22"/>
          <w:szCs w:val="22"/>
        </w:rPr>
        <w:t>an</w:t>
      </w:r>
      <w:r>
        <w:rPr>
          <w:sz w:val="22"/>
          <w:szCs w:val="22"/>
        </w:rPr>
        <w:t xml:space="preserve"> </w:t>
      </w:r>
      <w:r>
        <w:rPr>
          <w:w w:val="103"/>
          <w:sz w:val="22"/>
          <w:szCs w:val="22"/>
        </w:rPr>
        <w:t>isosceles</w:t>
      </w:r>
      <w:r>
        <w:rPr>
          <w:sz w:val="22"/>
          <w:szCs w:val="22"/>
        </w:rPr>
        <w:t xml:space="preserve"> </w:t>
      </w:r>
      <w:r>
        <w:rPr>
          <w:w w:val="103"/>
          <w:sz w:val="22"/>
          <w:szCs w:val="22"/>
        </w:rPr>
        <w:t>triangle;</w:t>
      </w:r>
      <w:r>
        <w:rPr>
          <w:sz w:val="22"/>
          <w:szCs w:val="22"/>
        </w:rPr>
        <w:t xml:space="preserve"> </w:t>
      </w:r>
      <w:r>
        <w:rPr>
          <w:w w:val="103"/>
          <w:sz w:val="22"/>
          <w:szCs w:val="22"/>
        </w:rPr>
        <w:t>and</w:t>
      </w:r>
      <w:r>
        <w:rPr>
          <w:sz w:val="22"/>
          <w:szCs w:val="22"/>
        </w:rPr>
        <w:t xml:space="preserve"> </w:t>
      </w:r>
      <w:r>
        <w:rPr>
          <w:w w:val="103"/>
          <w:sz w:val="22"/>
          <w:szCs w:val="22"/>
        </w:rPr>
        <w:t>if</w:t>
      </w:r>
      <w:r>
        <w:rPr>
          <w:sz w:val="22"/>
          <w:szCs w:val="22"/>
        </w:rPr>
        <w:t xml:space="preserve"> </w:t>
      </w:r>
      <w:r>
        <w:rPr>
          <w:w w:val="103"/>
          <w:sz w:val="22"/>
          <w:szCs w:val="22"/>
        </w:rPr>
        <w:t>no</w:t>
      </w:r>
      <w:r>
        <w:rPr>
          <w:sz w:val="22"/>
          <w:szCs w:val="22"/>
        </w:rPr>
        <w:t xml:space="preserve"> </w:t>
      </w:r>
      <w:r>
        <w:rPr>
          <w:w w:val="103"/>
          <w:sz w:val="22"/>
          <w:szCs w:val="22"/>
        </w:rPr>
        <w:t>pair</w:t>
      </w:r>
      <w:r>
        <w:rPr>
          <w:sz w:val="22"/>
          <w:szCs w:val="22"/>
        </w:rPr>
        <w:t xml:space="preserve"> </w:t>
      </w:r>
      <w:r>
        <w:rPr>
          <w:w w:val="103"/>
          <w:sz w:val="22"/>
          <w:szCs w:val="22"/>
        </w:rPr>
        <w:t>of</w:t>
      </w:r>
      <w:r>
        <w:rPr>
          <w:sz w:val="22"/>
          <w:szCs w:val="22"/>
        </w:rPr>
        <w:t xml:space="preserve"> </w:t>
      </w:r>
      <w:r>
        <w:rPr>
          <w:w w:val="103"/>
          <w:sz w:val="22"/>
          <w:szCs w:val="22"/>
        </w:rPr>
        <w:t>sides</w:t>
      </w:r>
      <w:r>
        <w:rPr>
          <w:sz w:val="22"/>
          <w:szCs w:val="22"/>
        </w:rPr>
        <w:t xml:space="preserve"> </w:t>
      </w:r>
      <w:r>
        <w:rPr>
          <w:w w:val="103"/>
          <w:sz w:val="22"/>
          <w:szCs w:val="22"/>
        </w:rPr>
        <w:t>is</w:t>
      </w:r>
      <w:r>
        <w:rPr>
          <w:sz w:val="22"/>
          <w:szCs w:val="22"/>
        </w:rPr>
        <w:t xml:space="preserve"> </w:t>
      </w:r>
      <w:r>
        <w:rPr>
          <w:w w:val="103"/>
          <w:sz w:val="22"/>
          <w:szCs w:val="22"/>
        </w:rPr>
        <w:t>equal,</w:t>
      </w:r>
      <w:r>
        <w:rPr>
          <w:sz w:val="22"/>
          <w:szCs w:val="22"/>
        </w:rPr>
        <w:t xml:space="preserve"> </w:t>
      </w:r>
      <w:r>
        <w:rPr>
          <w:w w:val="103"/>
          <w:sz w:val="22"/>
          <w:szCs w:val="22"/>
        </w:rPr>
        <w:t>they constitute</w:t>
      </w:r>
      <w:r>
        <w:rPr>
          <w:sz w:val="22"/>
          <w:szCs w:val="22"/>
        </w:rPr>
        <w:t xml:space="preserve"> </w:t>
      </w:r>
      <w:r>
        <w:rPr>
          <w:w w:val="103"/>
          <w:sz w:val="22"/>
          <w:szCs w:val="22"/>
        </w:rPr>
        <w:t>a</w:t>
      </w:r>
      <w:r>
        <w:rPr>
          <w:sz w:val="22"/>
          <w:szCs w:val="22"/>
        </w:rPr>
        <w:t xml:space="preserve"> </w:t>
      </w:r>
      <w:r>
        <w:rPr>
          <w:w w:val="103"/>
          <w:sz w:val="22"/>
          <w:szCs w:val="22"/>
        </w:rPr>
        <w:t>scalene</w:t>
      </w:r>
      <w:r>
        <w:rPr>
          <w:sz w:val="22"/>
          <w:szCs w:val="22"/>
        </w:rPr>
        <w:t xml:space="preserve"> </w:t>
      </w:r>
      <w:r>
        <w:rPr>
          <w:w w:val="103"/>
          <w:sz w:val="22"/>
          <w:szCs w:val="22"/>
        </w:rPr>
        <w:t>triangle</w:t>
      </w:r>
    </w:p>
    <w:p w14:paraId="3D6513C7" w14:textId="77777777" w:rsidR="00A574F9" w:rsidRDefault="00A574F9">
      <w:pPr>
        <w:spacing w:before="8" w:line="100" w:lineRule="exact"/>
        <w:rPr>
          <w:sz w:val="10"/>
          <w:szCs w:val="10"/>
        </w:rPr>
      </w:pPr>
    </w:p>
    <w:p w14:paraId="69B487F7" w14:textId="77777777" w:rsidR="00A574F9" w:rsidRDefault="00A574F9">
      <w:pPr>
        <w:spacing w:line="200" w:lineRule="exact"/>
      </w:pPr>
    </w:p>
    <w:p w14:paraId="4DD1044B" w14:textId="77777777" w:rsidR="00A574F9" w:rsidRDefault="00A574F9">
      <w:pPr>
        <w:spacing w:line="200" w:lineRule="exact"/>
      </w:pPr>
    </w:p>
    <w:p w14:paraId="669E8ADC" w14:textId="77777777" w:rsidR="00A574F9" w:rsidRDefault="00A574F9">
      <w:pPr>
        <w:spacing w:line="200" w:lineRule="exact"/>
      </w:pPr>
    </w:p>
    <w:p w14:paraId="6B41FD0D" w14:textId="77777777" w:rsidR="00A574F9" w:rsidRDefault="00A574F9">
      <w:pPr>
        <w:spacing w:line="200" w:lineRule="exact"/>
      </w:pPr>
    </w:p>
    <w:p w14:paraId="5D95C179" w14:textId="77777777" w:rsidR="00A574F9" w:rsidRDefault="00A574F9">
      <w:pPr>
        <w:spacing w:line="200" w:lineRule="exact"/>
      </w:pPr>
    </w:p>
    <w:p w14:paraId="552C3292" w14:textId="77777777" w:rsidR="00A574F9" w:rsidRDefault="00A574F9">
      <w:pPr>
        <w:spacing w:line="200" w:lineRule="exact"/>
      </w:pPr>
    </w:p>
    <w:p w14:paraId="1B9CEF4C" w14:textId="77777777" w:rsidR="00A574F9" w:rsidRDefault="00A574F9">
      <w:pPr>
        <w:spacing w:line="200" w:lineRule="exact"/>
      </w:pPr>
    </w:p>
    <w:p w14:paraId="6E94EB6E" w14:textId="77777777" w:rsidR="00A574F9" w:rsidRDefault="00A574F9">
      <w:pPr>
        <w:spacing w:line="200" w:lineRule="exact"/>
      </w:pPr>
    </w:p>
    <w:p w14:paraId="6218DD56" w14:textId="77777777" w:rsidR="00A574F9" w:rsidRDefault="00A574F9">
      <w:pPr>
        <w:spacing w:line="200" w:lineRule="exact"/>
      </w:pPr>
    </w:p>
    <w:p w14:paraId="6EF0082D" w14:textId="77777777" w:rsidR="00A574F9" w:rsidRDefault="00A574F9">
      <w:pPr>
        <w:spacing w:line="200" w:lineRule="exact"/>
      </w:pPr>
    </w:p>
    <w:p w14:paraId="0976A1AF" w14:textId="77777777" w:rsidR="00A574F9" w:rsidRDefault="00A574F9">
      <w:pPr>
        <w:spacing w:line="200" w:lineRule="exact"/>
      </w:pPr>
    </w:p>
    <w:p w14:paraId="27256974" w14:textId="77777777" w:rsidR="00A574F9" w:rsidRDefault="00A574F9">
      <w:pPr>
        <w:spacing w:line="200" w:lineRule="exact"/>
      </w:pPr>
    </w:p>
    <w:p w14:paraId="614B476D" w14:textId="77777777" w:rsidR="00A574F9" w:rsidRDefault="00A574F9">
      <w:pPr>
        <w:spacing w:line="200" w:lineRule="exact"/>
      </w:pPr>
    </w:p>
    <w:p w14:paraId="20001AF5" w14:textId="77777777" w:rsidR="00A574F9" w:rsidRDefault="00A574F9">
      <w:pPr>
        <w:spacing w:line="200" w:lineRule="exact"/>
      </w:pPr>
    </w:p>
    <w:p w14:paraId="3F16F43B" w14:textId="77777777" w:rsidR="00A574F9" w:rsidRDefault="00A574F9">
      <w:pPr>
        <w:spacing w:line="200" w:lineRule="exact"/>
      </w:pPr>
    </w:p>
    <w:p w14:paraId="6EA4635B" w14:textId="77777777" w:rsidR="00A574F9" w:rsidRDefault="00A574F9">
      <w:pPr>
        <w:spacing w:line="200" w:lineRule="exact"/>
      </w:pPr>
    </w:p>
    <w:p w14:paraId="338497CA" w14:textId="77777777" w:rsidR="00A574F9" w:rsidRDefault="00A574F9">
      <w:pPr>
        <w:spacing w:line="200" w:lineRule="exact"/>
      </w:pPr>
    </w:p>
    <w:p w14:paraId="00BFF26F" w14:textId="77777777" w:rsidR="00A574F9" w:rsidRDefault="00A574F9">
      <w:pPr>
        <w:spacing w:line="200" w:lineRule="exact"/>
      </w:pPr>
    </w:p>
    <w:p w14:paraId="5EC43BD4" w14:textId="77777777" w:rsidR="00A574F9" w:rsidRDefault="00A574F9">
      <w:pPr>
        <w:spacing w:line="200" w:lineRule="exact"/>
      </w:pPr>
    </w:p>
    <w:p w14:paraId="29381400" w14:textId="77777777" w:rsidR="00A574F9" w:rsidRDefault="00A574F9">
      <w:pPr>
        <w:spacing w:line="200" w:lineRule="exact"/>
      </w:pPr>
    </w:p>
    <w:p w14:paraId="67641D16" w14:textId="77777777" w:rsidR="00A574F9" w:rsidRDefault="00A574F9">
      <w:pPr>
        <w:spacing w:line="200" w:lineRule="exact"/>
      </w:pPr>
    </w:p>
    <w:p w14:paraId="06BCD413" w14:textId="77777777" w:rsidR="00A574F9" w:rsidRDefault="00A574F9">
      <w:pPr>
        <w:spacing w:line="200" w:lineRule="exact"/>
      </w:pPr>
    </w:p>
    <w:p w14:paraId="152092C7" w14:textId="77777777" w:rsidR="00A574F9" w:rsidRDefault="00A574F9">
      <w:pPr>
        <w:spacing w:line="200" w:lineRule="exact"/>
      </w:pPr>
    </w:p>
    <w:p w14:paraId="1DABA6C6" w14:textId="77777777" w:rsidR="00A574F9" w:rsidRDefault="00A574F9">
      <w:pPr>
        <w:spacing w:line="200" w:lineRule="exact"/>
      </w:pPr>
    </w:p>
    <w:p w14:paraId="5D29C289" w14:textId="77777777" w:rsidR="00A574F9" w:rsidRDefault="00A574F9">
      <w:pPr>
        <w:spacing w:line="200" w:lineRule="exact"/>
      </w:pPr>
    </w:p>
    <w:p w14:paraId="2618DBFC" w14:textId="77777777" w:rsidR="00A574F9" w:rsidRDefault="00A574F9">
      <w:pPr>
        <w:spacing w:line="200" w:lineRule="exact"/>
      </w:pPr>
    </w:p>
    <w:p w14:paraId="22BC20B3" w14:textId="77777777" w:rsidR="00A574F9" w:rsidRDefault="00A574F9">
      <w:pPr>
        <w:spacing w:line="200" w:lineRule="exact"/>
      </w:pPr>
    </w:p>
    <w:p w14:paraId="263F37D0" w14:textId="77777777" w:rsidR="00A574F9" w:rsidRDefault="00A574F9">
      <w:pPr>
        <w:spacing w:line="200" w:lineRule="exact"/>
      </w:pPr>
    </w:p>
    <w:p w14:paraId="624CF6A9" w14:textId="77777777" w:rsidR="00A574F9" w:rsidRDefault="00A574F9">
      <w:pPr>
        <w:spacing w:line="200" w:lineRule="exact"/>
      </w:pPr>
    </w:p>
    <w:p w14:paraId="3D9F91E7" w14:textId="77777777" w:rsidR="00A574F9" w:rsidRDefault="00A574F9">
      <w:pPr>
        <w:spacing w:line="200" w:lineRule="exact"/>
      </w:pPr>
    </w:p>
    <w:p w14:paraId="2DAD22F6" w14:textId="77777777" w:rsidR="00A574F9" w:rsidRDefault="00A574F9">
      <w:pPr>
        <w:spacing w:line="200" w:lineRule="exact"/>
      </w:pPr>
    </w:p>
    <w:p w14:paraId="6622FB40" w14:textId="77777777" w:rsidR="00A574F9" w:rsidRDefault="00A574F9">
      <w:pPr>
        <w:spacing w:line="200" w:lineRule="exact"/>
      </w:pPr>
    </w:p>
    <w:p w14:paraId="670DB5D1" w14:textId="77777777" w:rsidR="00A574F9" w:rsidRDefault="00A574F9">
      <w:pPr>
        <w:spacing w:line="200" w:lineRule="exact"/>
      </w:pPr>
    </w:p>
    <w:p w14:paraId="1EA52E3A" w14:textId="77777777" w:rsidR="00A574F9" w:rsidRDefault="00563A8E">
      <w:pPr>
        <w:spacing w:before="8" w:line="100" w:lineRule="exact"/>
        <w:rPr>
          <w:sz w:val="10"/>
          <w:szCs w:val="10"/>
        </w:rPr>
      </w:pPr>
      <w:r>
        <w:pict w14:anchorId="717783E0">
          <v:group id="_x0000_s1077" style="position:absolute;margin-left:67pt;margin-top:707.8pt;width:478pt;height:4.55pt;z-index:-1227;mso-position-horizontal-relative:page;mso-position-vertical-relative:page" coordorigin="1340,14156" coordsize="9560,91">
            <v:shape id="_x0000_s1079" style="position:absolute;left:1371;top:14187;width:9498;height:0" coordorigin="1371,14187" coordsize="9498,0" path="m1371,14187r9498,e" filled="f" strokecolor="#612322" strokeweight="3.1pt">
              <v:path arrowok="t"/>
            </v:shape>
            <v:shape id="_x0000_s1078" style="position:absolute;left:1371;top:14239;width:9498;height:0" coordorigin="1371,14239" coordsize="9498,0" path="m1371,14239r9498,e" filled="f" strokecolor="#612322" strokeweight=".82pt">
              <v:path arrowok="t"/>
            </v:shape>
            <w10:wrap anchorx="page" anchory="page"/>
          </v:group>
        </w:pict>
      </w:r>
    </w:p>
    <w:p w14:paraId="41EB2EDA" w14:textId="77777777" w:rsidR="00A574F9" w:rsidRDefault="00563A8E">
      <w:pPr>
        <w:ind w:left="150"/>
      </w:pPr>
      <w:r>
        <w:lastRenderedPageBreak/>
        <w:pict w14:anchorId="110B219D">
          <v:shape id="_x0000_i1040" type="#_x0000_t75" style="width:454.8pt;height:519.6pt">
            <v:imagedata r:id="rId39" o:title=""/>
          </v:shape>
        </w:pict>
      </w:r>
    </w:p>
    <w:p w14:paraId="76713B7B" w14:textId="77777777" w:rsidR="00A574F9" w:rsidRDefault="00A574F9">
      <w:pPr>
        <w:spacing w:line="200" w:lineRule="exact"/>
      </w:pPr>
    </w:p>
    <w:p w14:paraId="7103D92A" w14:textId="77777777" w:rsidR="00A574F9" w:rsidRDefault="00A574F9">
      <w:pPr>
        <w:spacing w:line="200" w:lineRule="exact"/>
      </w:pPr>
    </w:p>
    <w:p w14:paraId="3BAF0749" w14:textId="77777777" w:rsidR="00A574F9" w:rsidRDefault="00A574F9">
      <w:pPr>
        <w:spacing w:line="200" w:lineRule="exact"/>
      </w:pPr>
    </w:p>
    <w:p w14:paraId="44B74C11" w14:textId="77777777" w:rsidR="00A574F9" w:rsidRDefault="00A574F9">
      <w:pPr>
        <w:spacing w:line="200" w:lineRule="exact"/>
      </w:pPr>
    </w:p>
    <w:p w14:paraId="46EE0C21" w14:textId="77777777" w:rsidR="00A574F9" w:rsidRDefault="00A574F9">
      <w:pPr>
        <w:spacing w:line="200" w:lineRule="exact"/>
      </w:pPr>
    </w:p>
    <w:p w14:paraId="355433AB" w14:textId="77777777" w:rsidR="00A574F9" w:rsidRDefault="00A574F9">
      <w:pPr>
        <w:spacing w:line="200" w:lineRule="exact"/>
      </w:pPr>
    </w:p>
    <w:p w14:paraId="7A4EED40" w14:textId="77777777" w:rsidR="00A574F9" w:rsidRDefault="00A574F9">
      <w:pPr>
        <w:spacing w:line="200" w:lineRule="exact"/>
      </w:pPr>
    </w:p>
    <w:p w14:paraId="40F0B10D" w14:textId="77777777" w:rsidR="00A574F9" w:rsidRDefault="00A574F9">
      <w:pPr>
        <w:spacing w:line="200" w:lineRule="exact"/>
      </w:pPr>
    </w:p>
    <w:p w14:paraId="6CC522DA" w14:textId="77777777" w:rsidR="00A574F9" w:rsidRDefault="00A574F9">
      <w:pPr>
        <w:spacing w:line="200" w:lineRule="exact"/>
      </w:pPr>
    </w:p>
    <w:p w14:paraId="61D6EAF2" w14:textId="77777777" w:rsidR="00A574F9" w:rsidRDefault="00A574F9">
      <w:pPr>
        <w:spacing w:line="200" w:lineRule="exact"/>
      </w:pPr>
    </w:p>
    <w:p w14:paraId="0D003988" w14:textId="77777777" w:rsidR="00A574F9" w:rsidRDefault="00A574F9">
      <w:pPr>
        <w:spacing w:line="200" w:lineRule="exact"/>
      </w:pPr>
    </w:p>
    <w:p w14:paraId="5CABD44C" w14:textId="77777777" w:rsidR="00A574F9" w:rsidRDefault="00A574F9">
      <w:pPr>
        <w:spacing w:line="200" w:lineRule="exact"/>
      </w:pPr>
    </w:p>
    <w:p w14:paraId="46FC42CC" w14:textId="77777777" w:rsidR="00A574F9" w:rsidRDefault="00A574F9">
      <w:pPr>
        <w:spacing w:line="200" w:lineRule="exact"/>
      </w:pPr>
    </w:p>
    <w:p w14:paraId="569B681F" w14:textId="77777777" w:rsidR="00A574F9" w:rsidRDefault="00A574F9">
      <w:pPr>
        <w:spacing w:line="200" w:lineRule="exact"/>
      </w:pPr>
    </w:p>
    <w:p w14:paraId="22F64933" w14:textId="77777777" w:rsidR="00A574F9" w:rsidRDefault="00A574F9">
      <w:pPr>
        <w:spacing w:line="200" w:lineRule="exact"/>
      </w:pPr>
    </w:p>
    <w:p w14:paraId="5D62FE7F" w14:textId="77777777" w:rsidR="00A574F9" w:rsidRDefault="00A574F9">
      <w:pPr>
        <w:spacing w:before="12" w:line="260" w:lineRule="exact"/>
        <w:rPr>
          <w:sz w:val="26"/>
          <w:szCs w:val="26"/>
        </w:rPr>
      </w:pPr>
    </w:p>
    <w:p w14:paraId="1B4FB4CA" w14:textId="77777777" w:rsidR="00A574F9" w:rsidRDefault="00563A8E">
      <w:pPr>
        <w:spacing w:before="8" w:line="100" w:lineRule="exact"/>
        <w:rPr>
          <w:sz w:val="10"/>
          <w:szCs w:val="10"/>
        </w:rPr>
      </w:pPr>
      <w:r>
        <w:pict w14:anchorId="7315339D">
          <v:group id="_x0000_s1073" style="position:absolute;margin-left:67pt;margin-top:707.8pt;width:478pt;height:4.55pt;z-index:-1226;mso-position-horizontal-relative:page;mso-position-vertical-relative:page" coordorigin="1340,14156" coordsize="9560,91">
            <v:shape id="_x0000_s1075" style="position:absolute;left:1371;top:14187;width:9498;height:0" coordorigin="1371,14187" coordsize="9498,0" path="m1371,14187r9498,e" filled="f" strokecolor="#612322" strokeweight="3.1pt">
              <v:path arrowok="t"/>
            </v:shape>
            <v:shape id="_x0000_s1074" style="position:absolute;left:1371;top:14239;width:9498;height:0" coordorigin="1371,14239" coordsize="9498,0" path="m1371,14239r9498,e" filled="f" strokecolor="#612322" strokeweight=".82pt">
              <v:path arrowok="t"/>
            </v:shape>
            <w10:wrap anchorx="page" anchory="page"/>
          </v:group>
        </w:pict>
      </w:r>
    </w:p>
    <w:p w14:paraId="5BD75F41" w14:textId="77777777" w:rsidR="00A574F9" w:rsidRDefault="00D92BB1">
      <w:pPr>
        <w:ind w:left="150"/>
      </w:pPr>
      <w:r>
        <w:lastRenderedPageBreak/>
        <w:pict w14:anchorId="0F69F4FD">
          <v:shape id="_x0000_i1041" type="#_x0000_t75" style="width:387pt;height:491.4pt">
            <v:imagedata r:id="rId40" o:title=""/>
          </v:shape>
        </w:pict>
      </w:r>
    </w:p>
    <w:p w14:paraId="706E3174" w14:textId="77777777" w:rsidR="00A574F9" w:rsidRDefault="00A574F9">
      <w:pPr>
        <w:spacing w:before="8" w:line="240" w:lineRule="exact"/>
        <w:rPr>
          <w:sz w:val="24"/>
          <w:szCs w:val="24"/>
        </w:rPr>
      </w:pPr>
    </w:p>
    <w:p w14:paraId="4E6C1E1C" w14:textId="77777777" w:rsidR="00A574F9" w:rsidRDefault="00D92BB1">
      <w:pPr>
        <w:ind w:left="150"/>
      </w:pPr>
      <w:r>
        <w:pict w14:anchorId="6EE85790">
          <v:shape id="_x0000_i1042" type="#_x0000_t75" style="width:462pt;height:143.4pt">
            <v:imagedata r:id="rId41" o:title=""/>
          </v:shape>
        </w:pict>
      </w:r>
    </w:p>
    <w:p w14:paraId="24CBF276" w14:textId="77777777" w:rsidR="00A574F9" w:rsidRDefault="00A574F9">
      <w:pPr>
        <w:spacing w:before="9" w:line="120" w:lineRule="exact"/>
        <w:rPr>
          <w:sz w:val="12"/>
          <w:szCs w:val="12"/>
        </w:rPr>
      </w:pPr>
    </w:p>
    <w:p w14:paraId="3F216DFC" w14:textId="77777777" w:rsidR="00A574F9" w:rsidRDefault="00A574F9">
      <w:pPr>
        <w:spacing w:line="200" w:lineRule="exact"/>
      </w:pPr>
    </w:p>
    <w:p w14:paraId="00854394" w14:textId="77777777" w:rsidR="00A574F9" w:rsidRDefault="00A574F9">
      <w:pPr>
        <w:spacing w:line="200" w:lineRule="exact"/>
      </w:pPr>
    </w:p>
    <w:p w14:paraId="137E2EE1" w14:textId="77777777" w:rsidR="00A574F9" w:rsidRDefault="00A574F9">
      <w:pPr>
        <w:spacing w:line="200" w:lineRule="exact"/>
      </w:pPr>
    </w:p>
    <w:p w14:paraId="2754D2B9" w14:textId="77777777" w:rsidR="00A574F9" w:rsidRDefault="00563A8E">
      <w:pPr>
        <w:spacing w:before="8" w:line="100" w:lineRule="exact"/>
        <w:rPr>
          <w:sz w:val="10"/>
          <w:szCs w:val="10"/>
        </w:rPr>
      </w:pPr>
      <w:r>
        <w:pict w14:anchorId="62741E5B">
          <v:group id="_x0000_s1068" style="position:absolute;margin-left:67pt;margin-top:707.8pt;width:478pt;height:4.55pt;z-index:-1225;mso-position-horizontal-relative:page;mso-position-vertical-relative:page" coordorigin="1340,14156" coordsize="9560,91">
            <v:shape id="_x0000_s1070" style="position:absolute;left:1371;top:14187;width:9498;height:0" coordorigin="1371,14187" coordsize="9498,0" path="m1371,14187r9498,e" filled="f" strokecolor="#612322" strokeweight="3.1pt">
              <v:path arrowok="t"/>
            </v:shape>
            <v:shape id="_x0000_s1069" style="position:absolute;left:1371;top:14239;width:9498;height:0" coordorigin="1371,14239" coordsize="9498,0" path="m1371,14239r9498,e" filled="f" strokecolor="#612322" strokeweight=".82pt">
              <v:path arrowok="t"/>
            </v:shape>
            <w10:wrap anchorx="page" anchory="page"/>
          </v:group>
        </w:pict>
      </w:r>
    </w:p>
    <w:p w14:paraId="7C24D7A6" w14:textId="77777777" w:rsidR="00A574F9" w:rsidRDefault="00D92BB1">
      <w:pPr>
        <w:ind w:left="150"/>
      </w:pPr>
      <w:r>
        <w:lastRenderedPageBreak/>
        <w:pict w14:anchorId="1BBD6A65">
          <v:shape id="_x0000_i1043" type="#_x0000_t75" style="width:468pt;height:483.6pt">
            <v:imagedata r:id="rId42" o:title=""/>
          </v:shape>
        </w:pict>
      </w:r>
    </w:p>
    <w:p w14:paraId="2C71F058" w14:textId="77777777" w:rsidR="00A574F9" w:rsidRDefault="00A574F9">
      <w:pPr>
        <w:spacing w:before="8" w:line="240" w:lineRule="exact"/>
        <w:rPr>
          <w:sz w:val="24"/>
          <w:szCs w:val="24"/>
        </w:rPr>
      </w:pPr>
    </w:p>
    <w:p w14:paraId="2A1E2F52" w14:textId="77777777" w:rsidR="00A574F9" w:rsidRDefault="00D92BB1">
      <w:pPr>
        <w:ind w:left="150"/>
      </w:pPr>
      <w:r>
        <w:pict w14:anchorId="4CA7564B">
          <v:shape id="_x0000_i1044" type="#_x0000_t75" style="width:462.6pt;height:105.6pt">
            <v:imagedata r:id="rId43" o:title=""/>
          </v:shape>
        </w:pict>
      </w:r>
    </w:p>
    <w:p w14:paraId="630A1DFA" w14:textId="77777777" w:rsidR="00A574F9" w:rsidRDefault="00A574F9">
      <w:pPr>
        <w:spacing w:line="200" w:lineRule="exact"/>
      </w:pPr>
    </w:p>
    <w:p w14:paraId="162CDAB6" w14:textId="77777777" w:rsidR="00A574F9" w:rsidRDefault="00A574F9">
      <w:pPr>
        <w:spacing w:line="200" w:lineRule="exact"/>
      </w:pPr>
    </w:p>
    <w:p w14:paraId="51CF3841" w14:textId="77777777" w:rsidR="00A574F9" w:rsidRDefault="00A574F9">
      <w:pPr>
        <w:spacing w:line="200" w:lineRule="exact"/>
      </w:pPr>
    </w:p>
    <w:p w14:paraId="15AE020A" w14:textId="77777777" w:rsidR="00A574F9" w:rsidRDefault="00A574F9">
      <w:pPr>
        <w:spacing w:line="200" w:lineRule="exact"/>
      </w:pPr>
    </w:p>
    <w:p w14:paraId="4F90E6BD" w14:textId="77777777" w:rsidR="00A574F9" w:rsidRDefault="00A574F9">
      <w:pPr>
        <w:spacing w:line="200" w:lineRule="exact"/>
      </w:pPr>
    </w:p>
    <w:p w14:paraId="04F0C7D7" w14:textId="77777777" w:rsidR="00A574F9" w:rsidRDefault="00A574F9">
      <w:pPr>
        <w:spacing w:line="200" w:lineRule="exact"/>
      </w:pPr>
    </w:p>
    <w:p w14:paraId="242F3B27" w14:textId="77777777" w:rsidR="00A574F9" w:rsidRDefault="00A574F9">
      <w:pPr>
        <w:spacing w:line="200" w:lineRule="exact"/>
      </w:pPr>
    </w:p>
    <w:p w14:paraId="42FD1BE9" w14:textId="77777777" w:rsidR="00A574F9" w:rsidRDefault="00A574F9">
      <w:pPr>
        <w:spacing w:before="13" w:line="220" w:lineRule="exact"/>
        <w:rPr>
          <w:sz w:val="22"/>
          <w:szCs w:val="22"/>
        </w:rPr>
      </w:pPr>
    </w:p>
    <w:p w14:paraId="2FBBD0E1" w14:textId="77777777" w:rsidR="00A574F9" w:rsidRDefault="00563A8E">
      <w:pPr>
        <w:spacing w:before="5" w:line="140" w:lineRule="exact"/>
        <w:rPr>
          <w:sz w:val="15"/>
          <w:szCs w:val="15"/>
        </w:rPr>
      </w:pPr>
      <w:r>
        <w:pict w14:anchorId="4AA65E87">
          <v:group id="_x0000_s1063" style="position:absolute;margin-left:71.5pt;margin-top:28.45pt;width:468pt;height:672.15pt;z-index:-1223;mso-position-horizontal-relative:page;mso-position-vertical-relative:page" coordorigin="1430,569" coordsize="9360,13443">
            <v:shape id="_x0000_s1065" type="#_x0000_t75" style="position:absolute;left:1430;top:568;width:9360;height:8479">
              <v:imagedata r:id="rId44" o:title=""/>
            </v:shape>
            <v:shape id="_x0000_s1064" type="#_x0000_t75" style="position:absolute;left:1430;top:9047;width:7980;height:4965">
              <v:imagedata r:id="rId45" o:title=""/>
            </v:shape>
            <w10:wrap anchorx="page" anchory="page"/>
          </v:group>
        </w:pict>
      </w:r>
      <w:r>
        <w:pict w14:anchorId="6B852E5E">
          <v:group id="_x0000_s1060" style="position:absolute;margin-left:67pt;margin-top:707.8pt;width:478pt;height:4.55pt;z-index:-1224;mso-position-horizontal-relative:page;mso-position-vertical-relative:page" coordorigin="1340,14156" coordsize="9560,91">
            <v:shape id="_x0000_s1062" style="position:absolute;left:1371;top:14187;width:9498;height:0" coordorigin="1371,14187" coordsize="9498,0" path="m1371,14187r9498,e" filled="f" strokecolor="#612322" strokeweight="3.1pt">
              <v:path arrowok="t"/>
            </v:shape>
            <v:shape id="_x0000_s1061" style="position:absolute;left:1371;top:14239;width:9498;height:0" coordorigin="1371,14239" coordsize="9498,0" path="m1371,14239r9498,e" filled="f" strokecolor="#612322" strokeweight=".82pt">
              <v:path arrowok="t"/>
            </v:shape>
            <w10:wrap anchorx="page" anchory="page"/>
          </v:group>
        </w:pict>
      </w:r>
    </w:p>
    <w:p w14:paraId="534922DA" w14:textId="77777777" w:rsidR="00A574F9" w:rsidRDefault="00A574F9">
      <w:pPr>
        <w:spacing w:line="200" w:lineRule="exact"/>
      </w:pPr>
    </w:p>
    <w:p w14:paraId="37CAF13E" w14:textId="77777777" w:rsidR="00A574F9" w:rsidRDefault="00A574F9">
      <w:pPr>
        <w:spacing w:line="200" w:lineRule="exact"/>
      </w:pPr>
    </w:p>
    <w:p w14:paraId="7F95AE83" w14:textId="77777777" w:rsidR="00A574F9" w:rsidRDefault="00A574F9">
      <w:pPr>
        <w:spacing w:line="200" w:lineRule="exact"/>
      </w:pPr>
    </w:p>
    <w:p w14:paraId="2C54D35F" w14:textId="77777777" w:rsidR="00A574F9" w:rsidRDefault="00A574F9">
      <w:pPr>
        <w:spacing w:line="200" w:lineRule="exact"/>
      </w:pPr>
    </w:p>
    <w:p w14:paraId="4D3DC00C" w14:textId="77777777" w:rsidR="00A574F9" w:rsidRDefault="00A574F9">
      <w:pPr>
        <w:spacing w:line="200" w:lineRule="exact"/>
      </w:pPr>
    </w:p>
    <w:p w14:paraId="54FD72B6" w14:textId="77777777" w:rsidR="00A574F9" w:rsidRDefault="00A574F9">
      <w:pPr>
        <w:spacing w:line="200" w:lineRule="exact"/>
      </w:pPr>
    </w:p>
    <w:p w14:paraId="1A268E9B" w14:textId="77777777" w:rsidR="00A574F9" w:rsidRDefault="00A574F9">
      <w:pPr>
        <w:spacing w:line="200" w:lineRule="exact"/>
      </w:pPr>
    </w:p>
    <w:p w14:paraId="543985A8" w14:textId="77777777" w:rsidR="00A574F9" w:rsidRDefault="00A574F9">
      <w:pPr>
        <w:spacing w:line="200" w:lineRule="exact"/>
      </w:pPr>
    </w:p>
    <w:p w14:paraId="3DC96475" w14:textId="77777777" w:rsidR="00A574F9" w:rsidRDefault="00A574F9">
      <w:pPr>
        <w:spacing w:line="200" w:lineRule="exact"/>
      </w:pPr>
    </w:p>
    <w:p w14:paraId="721FC1F4" w14:textId="77777777" w:rsidR="00A574F9" w:rsidRDefault="00A574F9">
      <w:pPr>
        <w:spacing w:line="200" w:lineRule="exact"/>
      </w:pPr>
    </w:p>
    <w:p w14:paraId="4760AB98" w14:textId="77777777" w:rsidR="00A574F9" w:rsidRDefault="00A574F9">
      <w:pPr>
        <w:spacing w:line="200" w:lineRule="exact"/>
      </w:pPr>
    </w:p>
    <w:p w14:paraId="62A3CD18" w14:textId="77777777" w:rsidR="00A574F9" w:rsidRDefault="00A574F9">
      <w:pPr>
        <w:spacing w:line="200" w:lineRule="exact"/>
      </w:pPr>
    </w:p>
    <w:p w14:paraId="40FFFA9E" w14:textId="77777777" w:rsidR="00A574F9" w:rsidRDefault="00A574F9">
      <w:pPr>
        <w:spacing w:line="200" w:lineRule="exact"/>
      </w:pPr>
    </w:p>
    <w:p w14:paraId="373E64A1" w14:textId="77777777" w:rsidR="00A574F9" w:rsidRDefault="00A574F9">
      <w:pPr>
        <w:spacing w:line="200" w:lineRule="exact"/>
      </w:pPr>
    </w:p>
    <w:p w14:paraId="6FA7372C" w14:textId="77777777" w:rsidR="00A574F9" w:rsidRDefault="00A574F9">
      <w:pPr>
        <w:spacing w:line="200" w:lineRule="exact"/>
      </w:pPr>
    </w:p>
    <w:p w14:paraId="7CFC8625" w14:textId="77777777" w:rsidR="00A574F9" w:rsidRDefault="00A574F9">
      <w:pPr>
        <w:spacing w:line="200" w:lineRule="exact"/>
      </w:pPr>
    </w:p>
    <w:p w14:paraId="7EB340AF" w14:textId="77777777" w:rsidR="00A574F9" w:rsidRDefault="00A574F9">
      <w:pPr>
        <w:spacing w:line="200" w:lineRule="exact"/>
      </w:pPr>
    </w:p>
    <w:p w14:paraId="3DC57488" w14:textId="77777777" w:rsidR="00A574F9" w:rsidRDefault="00A574F9">
      <w:pPr>
        <w:spacing w:line="200" w:lineRule="exact"/>
      </w:pPr>
    </w:p>
    <w:p w14:paraId="5B146217" w14:textId="77777777" w:rsidR="00A574F9" w:rsidRDefault="00A574F9">
      <w:pPr>
        <w:spacing w:line="200" w:lineRule="exact"/>
      </w:pPr>
    </w:p>
    <w:p w14:paraId="380400A5" w14:textId="77777777" w:rsidR="00A574F9" w:rsidRDefault="00A574F9">
      <w:pPr>
        <w:spacing w:line="200" w:lineRule="exact"/>
      </w:pPr>
    </w:p>
    <w:p w14:paraId="0C999030" w14:textId="77777777" w:rsidR="00A574F9" w:rsidRDefault="00A574F9">
      <w:pPr>
        <w:spacing w:line="200" w:lineRule="exact"/>
      </w:pPr>
    </w:p>
    <w:p w14:paraId="7A3D3788" w14:textId="77777777" w:rsidR="00A574F9" w:rsidRDefault="00A574F9">
      <w:pPr>
        <w:spacing w:line="200" w:lineRule="exact"/>
      </w:pPr>
    </w:p>
    <w:p w14:paraId="19886228" w14:textId="77777777" w:rsidR="00A574F9" w:rsidRDefault="00A574F9">
      <w:pPr>
        <w:spacing w:line="200" w:lineRule="exact"/>
      </w:pPr>
    </w:p>
    <w:p w14:paraId="202A54DA" w14:textId="77777777" w:rsidR="00A574F9" w:rsidRDefault="00A574F9">
      <w:pPr>
        <w:spacing w:line="200" w:lineRule="exact"/>
      </w:pPr>
    </w:p>
    <w:p w14:paraId="1305EB24" w14:textId="77777777" w:rsidR="00A574F9" w:rsidRDefault="00A574F9">
      <w:pPr>
        <w:spacing w:line="200" w:lineRule="exact"/>
      </w:pPr>
    </w:p>
    <w:p w14:paraId="651A838A" w14:textId="77777777" w:rsidR="00A574F9" w:rsidRDefault="00A574F9">
      <w:pPr>
        <w:spacing w:line="200" w:lineRule="exact"/>
      </w:pPr>
    </w:p>
    <w:p w14:paraId="45353F91" w14:textId="77777777" w:rsidR="00A574F9" w:rsidRDefault="00A574F9">
      <w:pPr>
        <w:spacing w:line="200" w:lineRule="exact"/>
      </w:pPr>
    </w:p>
    <w:p w14:paraId="26D46FE0" w14:textId="77777777" w:rsidR="00A574F9" w:rsidRDefault="00A574F9">
      <w:pPr>
        <w:spacing w:line="200" w:lineRule="exact"/>
      </w:pPr>
    </w:p>
    <w:p w14:paraId="3ED4A1D1" w14:textId="77777777" w:rsidR="00A574F9" w:rsidRDefault="00A574F9">
      <w:pPr>
        <w:spacing w:line="200" w:lineRule="exact"/>
      </w:pPr>
    </w:p>
    <w:p w14:paraId="7E50A6AA" w14:textId="77777777" w:rsidR="00A574F9" w:rsidRDefault="00A574F9">
      <w:pPr>
        <w:spacing w:line="200" w:lineRule="exact"/>
      </w:pPr>
    </w:p>
    <w:p w14:paraId="7716BC7E" w14:textId="77777777" w:rsidR="00A574F9" w:rsidRDefault="00A574F9">
      <w:pPr>
        <w:spacing w:line="200" w:lineRule="exact"/>
      </w:pPr>
    </w:p>
    <w:p w14:paraId="3E4A2DFA" w14:textId="77777777" w:rsidR="00A574F9" w:rsidRDefault="00A574F9">
      <w:pPr>
        <w:spacing w:line="200" w:lineRule="exact"/>
      </w:pPr>
    </w:p>
    <w:p w14:paraId="3ED2A191" w14:textId="77777777" w:rsidR="00A574F9" w:rsidRDefault="00A574F9">
      <w:pPr>
        <w:spacing w:line="200" w:lineRule="exact"/>
      </w:pPr>
    </w:p>
    <w:p w14:paraId="318D1809" w14:textId="77777777" w:rsidR="00A574F9" w:rsidRDefault="00A574F9">
      <w:pPr>
        <w:spacing w:line="200" w:lineRule="exact"/>
      </w:pPr>
    </w:p>
    <w:p w14:paraId="0CDFDB61" w14:textId="77777777" w:rsidR="00A574F9" w:rsidRDefault="00A574F9">
      <w:pPr>
        <w:spacing w:line="200" w:lineRule="exact"/>
      </w:pPr>
    </w:p>
    <w:p w14:paraId="02EFBE02" w14:textId="77777777" w:rsidR="00A574F9" w:rsidRDefault="00A574F9">
      <w:pPr>
        <w:spacing w:line="200" w:lineRule="exact"/>
      </w:pPr>
    </w:p>
    <w:p w14:paraId="4258F4D2" w14:textId="77777777" w:rsidR="00A574F9" w:rsidRDefault="00A574F9">
      <w:pPr>
        <w:spacing w:line="200" w:lineRule="exact"/>
      </w:pPr>
    </w:p>
    <w:p w14:paraId="69B4E891" w14:textId="77777777" w:rsidR="00A574F9" w:rsidRDefault="00A574F9">
      <w:pPr>
        <w:spacing w:line="200" w:lineRule="exact"/>
      </w:pPr>
    </w:p>
    <w:p w14:paraId="5C4AF012" w14:textId="77777777" w:rsidR="00A574F9" w:rsidRDefault="00A574F9">
      <w:pPr>
        <w:spacing w:line="200" w:lineRule="exact"/>
      </w:pPr>
    </w:p>
    <w:p w14:paraId="41E8C3DF" w14:textId="77777777" w:rsidR="00A574F9" w:rsidRDefault="00A574F9">
      <w:pPr>
        <w:spacing w:line="200" w:lineRule="exact"/>
      </w:pPr>
    </w:p>
    <w:p w14:paraId="19AF19FB" w14:textId="77777777" w:rsidR="00A574F9" w:rsidRDefault="00A574F9">
      <w:pPr>
        <w:spacing w:line="200" w:lineRule="exact"/>
      </w:pPr>
    </w:p>
    <w:p w14:paraId="6D846F19" w14:textId="77777777" w:rsidR="00A574F9" w:rsidRDefault="00A574F9">
      <w:pPr>
        <w:spacing w:line="200" w:lineRule="exact"/>
      </w:pPr>
    </w:p>
    <w:p w14:paraId="0CA705C6" w14:textId="77777777" w:rsidR="00A574F9" w:rsidRDefault="00A574F9">
      <w:pPr>
        <w:spacing w:line="200" w:lineRule="exact"/>
      </w:pPr>
    </w:p>
    <w:p w14:paraId="7E9541C9" w14:textId="77777777" w:rsidR="00A574F9" w:rsidRDefault="00A574F9">
      <w:pPr>
        <w:spacing w:line="200" w:lineRule="exact"/>
      </w:pPr>
    </w:p>
    <w:p w14:paraId="3F09B973" w14:textId="77777777" w:rsidR="00A574F9" w:rsidRDefault="00A574F9">
      <w:pPr>
        <w:spacing w:line="200" w:lineRule="exact"/>
      </w:pPr>
    </w:p>
    <w:p w14:paraId="731C4D50" w14:textId="77777777" w:rsidR="00A574F9" w:rsidRDefault="00A574F9">
      <w:pPr>
        <w:spacing w:line="200" w:lineRule="exact"/>
      </w:pPr>
    </w:p>
    <w:p w14:paraId="1FCEDC6B" w14:textId="77777777" w:rsidR="00A574F9" w:rsidRDefault="00A574F9">
      <w:pPr>
        <w:spacing w:line="200" w:lineRule="exact"/>
      </w:pPr>
    </w:p>
    <w:p w14:paraId="5DEAAD24" w14:textId="77777777" w:rsidR="00A574F9" w:rsidRDefault="00A574F9">
      <w:pPr>
        <w:spacing w:line="200" w:lineRule="exact"/>
      </w:pPr>
    </w:p>
    <w:p w14:paraId="0F0127BB" w14:textId="77777777" w:rsidR="00A574F9" w:rsidRDefault="00A574F9">
      <w:pPr>
        <w:spacing w:line="200" w:lineRule="exact"/>
      </w:pPr>
    </w:p>
    <w:p w14:paraId="3A5DE8C1" w14:textId="77777777" w:rsidR="00A574F9" w:rsidRDefault="00A574F9">
      <w:pPr>
        <w:spacing w:line="200" w:lineRule="exact"/>
      </w:pPr>
    </w:p>
    <w:p w14:paraId="3FB71A51" w14:textId="77777777" w:rsidR="00A574F9" w:rsidRDefault="00A574F9">
      <w:pPr>
        <w:spacing w:line="200" w:lineRule="exact"/>
      </w:pPr>
    </w:p>
    <w:p w14:paraId="6E7965F9" w14:textId="77777777" w:rsidR="00A574F9" w:rsidRDefault="00A574F9">
      <w:pPr>
        <w:spacing w:line="200" w:lineRule="exact"/>
      </w:pPr>
    </w:p>
    <w:p w14:paraId="4249E569" w14:textId="77777777" w:rsidR="00A574F9" w:rsidRDefault="00A574F9">
      <w:pPr>
        <w:spacing w:line="200" w:lineRule="exact"/>
      </w:pPr>
    </w:p>
    <w:p w14:paraId="27F2D2F9" w14:textId="77777777" w:rsidR="00A574F9" w:rsidRDefault="00A574F9">
      <w:pPr>
        <w:spacing w:line="200" w:lineRule="exact"/>
      </w:pPr>
    </w:p>
    <w:p w14:paraId="29946E87" w14:textId="77777777" w:rsidR="00A574F9" w:rsidRDefault="00A574F9">
      <w:pPr>
        <w:spacing w:line="200" w:lineRule="exact"/>
      </w:pPr>
    </w:p>
    <w:p w14:paraId="3E61033D" w14:textId="77777777" w:rsidR="00A574F9" w:rsidRDefault="00A574F9">
      <w:pPr>
        <w:spacing w:line="200" w:lineRule="exact"/>
      </w:pPr>
    </w:p>
    <w:p w14:paraId="2AC61EF7" w14:textId="77777777" w:rsidR="00A574F9" w:rsidRDefault="00A574F9">
      <w:pPr>
        <w:spacing w:line="200" w:lineRule="exact"/>
      </w:pPr>
    </w:p>
    <w:p w14:paraId="0D9EC17A" w14:textId="77777777" w:rsidR="00A574F9" w:rsidRDefault="00A574F9">
      <w:pPr>
        <w:spacing w:line="200" w:lineRule="exact"/>
      </w:pPr>
    </w:p>
    <w:p w14:paraId="1E710D56" w14:textId="77777777" w:rsidR="00A574F9" w:rsidRDefault="00A574F9">
      <w:pPr>
        <w:spacing w:line="200" w:lineRule="exact"/>
      </w:pPr>
    </w:p>
    <w:p w14:paraId="72194F91" w14:textId="77777777" w:rsidR="00A574F9" w:rsidRDefault="00A574F9">
      <w:pPr>
        <w:spacing w:line="200" w:lineRule="exact"/>
      </w:pPr>
    </w:p>
    <w:p w14:paraId="500E57C6" w14:textId="77777777" w:rsidR="00A574F9" w:rsidRDefault="00A574F9">
      <w:pPr>
        <w:spacing w:line="200" w:lineRule="exact"/>
      </w:pPr>
    </w:p>
    <w:p w14:paraId="514A288F" w14:textId="77777777" w:rsidR="00A574F9" w:rsidRDefault="00A574F9">
      <w:pPr>
        <w:spacing w:line="200" w:lineRule="exact"/>
      </w:pPr>
    </w:p>
    <w:p w14:paraId="2502E9CA" w14:textId="77777777" w:rsidR="00A574F9" w:rsidRDefault="00A574F9">
      <w:pPr>
        <w:spacing w:line="200" w:lineRule="exact"/>
      </w:pPr>
    </w:p>
    <w:p w14:paraId="6B995C88" w14:textId="77777777" w:rsidR="00A574F9" w:rsidRDefault="00563A8E">
      <w:pPr>
        <w:spacing w:before="5" w:line="140" w:lineRule="exact"/>
        <w:rPr>
          <w:sz w:val="15"/>
          <w:szCs w:val="15"/>
        </w:rPr>
      </w:pPr>
      <w:r>
        <w:pict w14:anchorId="6F50B75E">
          <v:group id="_x0000_s1057" style="position:absolute;margin-left:71.5pt;margin-top:28.45pt;width:420.85pt;height:521.85pt;z-index:-1221;mso-position-horizontal-relative:page;mso-position-vertical-relative:page" coordorigin="1430,569" coordsize="8417,10437">
            <v:shape id="_x0000_s1059" type="#_x0000_t75" style="position:absolute;left:1430;top:568;width:8417;height:6870">
              <v:imagedata r:id="rId46" o:title=""/>
            </v:shape>
            <v:shape id="_x0000_s1058" type="#_x0000_t75" style="position:absolute;left:1430;top:7438;width:7458;height:3568">
              <v:imagedata r:id="rId47" o:title=""/>
            </v:shape>
            <w10:wrap anchorx="page" anchory="page"/>
          </v:group>
        </w:pict>
      </w:r>
      <w:r>
        <w:pict w14:anchorId="06978EA8">
          <v:group id="_x0000_s1054" style="position:absolute;margin-left:67pt;margin-top:707.8pt;width:478pt;height:4.55pt;z-index:-1222;mso-position-horizontal-relative:page;mso-position-vertical-relative:page" coordorigin="1340,14156" coordsize="9560,91">
            <v:shape id="_x0000_s1056" style="position:absolute;left:1371;top:14187;width:9498;height:0" coordorigin="1371,14187" coordsize="9498,0" path="m1371,14187r9498,e" filled="f" strokecolor="#612322" strokeweight="3.1pt">
              <v:path arrowok="t"/>
            </v:shape>
            <v:shape id="_x0000_s1055" style="position:absolute;left:1371;top:14239;width:9498;height:0" coordorigin="1371,14239" coordsize="9498,0" path="m1371,14239r9498,e" filled="f" strokecolor="#612322" strokeweight=".82pt">
              <v:path arrowok="t"/>
            </v:shape>
            <w10:wrap anchorx="page" anchory="page"/>
          </v:group>
        </w:pict>
      </w:r>
    </w:p>
    <w:p w14:paraId="757FD0E7" w14:textId="77777777" w:rsidR="00A574F9" w:rsidRDefault="00A574F9">
      <w:pPr>
        <w:spacing w:line="200" w:lineRule="exact"/>
      </w:pPr>
    </w:p>
    <w:p w14:paraId="437E25BA" w14:textId="77777777" w:rsidR="00A574F9" w:rsidRDefault="00A574F9">
      <w:pPr>
        <w:spacing w:line="200" w:lineRule="exact"/>
      </w:pPr>
    </w:p>
    <w:p w14:paraId="597A3B7E" w14:textId="77777777" w:rsidR="00A574F9" w:rsidRDefault="00A574F9">
      <w:pPr>
        <w:spacing w:line="200" w:lineRule="exact"/>
      </w:pPr>
    </w:p>
    <w:p w14:paraId="41493255" w14:textId="77777777" w:rsidR="00A574F9" w:rsidRDefault="00A574F9">
      <w:pPr>
        <w:spacing w:line="200" w:lineRule="exact"/>
      </w:pPr>
    </w:p>
    <w:p w14:paraId="301CAD63" w14:textId="77777777" w:rsidR="00A574F9" w:rsidRDefault="00A574F9">
      <w:pPr>
        <w:spacing w:line="200" w:lineRule="exact"/>
      </w:pPr>
    </w:p>
    <w:p w14:paraId="573485E1" w14:textId="77777777" w:rsidR="00A574F9" w:rsidRDefault="00A574F9">
      <w:pPr>
        <w:spacing w:line="200" w:lineRule="exact"/>
      </w:pPr>
    </w:p>
    <w:p w14:paraId="1500FD8E" w14:textId="77777777" w:rsidR="00A574F9" w:rsidRDefault="00A574F9">
      <w:pPr>
        <w:spacing w:line="200" w:lineRule="exact"/>
      </w:pPr>
    </w:p>
    <w:p w14:paraId="620BEAE1" w14:textId="77777777" w:rsidR="00A574F9" w:rsidRDefault="00A574F9">
      <w:pPr>
        <w:spacing w:line="200" w:lineRule="exact"/>
      </w:pPr>
    </w:p>
    <w:p w14:paraId="7E3E9FB6" w14:textId="77777777" w:rsidR="00A574F9" w:rsidRDefault="00A574F9">
      <w:pPr>
        <w:spacing w:line="200" w:lineRule="exact"/>
      </w:pPr>
    </w:p>
    <w:p w14:paraId="4382117D" w14:textId="77777777" w:rsidR="00A574F9" w:rsidRDefault="00A574F9">
      <w:pPr>
        <w:spacing w:line="200" w:lineRule="exact"/>
      </w:pPr>
    </w:p>
    <w:p w14:paraId="6FE5B25D" w14:textId="77777777" w:rsidR="00A574F9" w:rsidRDefault="00A574F9">
      <w:pPr>
        <w:spacing w:line="200" w:lineRule="exact"/>
      </w:pPr>
    </w:p>
    <w:p w14:paraId="59F87E56" w14:textId="77777777" w:rsidR="00A574F9" w:rsidRDefault="00A574F9">
      <w:pPr>
        <w:spacing w:line="200" w:lineRule="exact"/>
      </w:pPr>
    </w:p>
    <w:p w14:paraId="2D13A074" w14:textId="77777777" w:rsidR="00A574F9" w:rsidRDefault="00A574F9">
      <w:pPr>
        <w:spacing w:line="200" w:lineRule="exact"/>
      </w:pPr>
    </w:p>
    <w:p w14:paraId="64FF5B9A" w14:textId="77777777" w:rsidR="00A574F9" w:rsidRDefault="00A574F9">
      <w:pPr>
        <w:spacing w:line="200" w:lineRule="exact"/>
      </w:pPr>
    </w:p>
    <w:p w14:paraId="336A1E81" w14:textId="77777777" w:rsidR="00A574F9" w:rsidRDefault="00A574F9">
      <w:pPr>
        <w:spacing w:line="200" w:lineRule="exact"/>
      </w:pPr>
    </w:p>
    <w:p w14:paraId="09210280" w14:textId="77777777" w:rsidR="00A574F9" w:rsidRDefault="00A574F9">
      <w:pPr>
        <w:spacing w:line="200" w:lineRule="exact"/>
      </w:pPr>
    </w:p>
    <w:p w14:paraId="52698E7D" w14:textId="77777777" w:rsidR="00A574F9" w:rsidRDefault="00A574F9">
      <w:pPr>
        <w:spacing w:line="200" w:lineRule="exact"/>
      </w:pPr>
    </w:p>
    <w:p w14:paraId="368C2EC6" w14:textId="77777777" w:rsidR="00A574F9" w:rsidRDefault="00A574F9">
      <w:pPr>
        <w:spacing w:line="200" w:lineRule="exact"/>
      </w:pPr>
    </w:p>
    <w:p w14:paraId="3AEB21D8" w14:textId="77777777" w:rsidR="00A574F9" w:rsidRDefault="00A574F9">
      <w:pPr>
        <w:spacing w:line="200" w:lineRule="exact"/>
      </w:pPr>
    </w:p>
    <w:p w14:paraId="697E32FC" w14:textId="77777777" w:rsidR="00A574F9" w:rsidRDefault="00A574F9">
      <w:pPr>
        <w:spacing w:line="200" w:lineRule="exact"/>
      </w:pPr>
    </w:p>
    <w:p w14:paraId="2976CD62" w14:textId="77777777" w:rsidR="00A574F9" w:rsidRDefault="00A574F9">
      <w:pPr>
        <w:spacing w:line="200" w:lineRule="exact"/>
      </w:pPr>
    </w:p>
    <w:p w14:paraId="4DB1E84A" w14:textId="77777777" w:rsidR="00A574F9" w:rsidRDefault="00A574F9">
      <w:pPr>
        <w:spacing w:line="200" w:lineRule="exact"/>
      </w:pPr>
    </w:p>
    <w:p w14:paraId="3D2947DC" w14:textId="77777777" w:rsidR="00A574F9" w:rsidRDefault="00A574F9">
      <w:pPr>
        <w:spacing w:line="200" w:lineRule="exact"/>
      </w:pPr>
    </w:p>
    <w:p w14:paraId="73B688C1" w14:textId="77777777" w:rsidR="00A574F9" w:rsidRDefault="00A574F9">
      <w:pPr>
        <w:spacing w:line="200" w:lineRule="exact"/>
      </w:pPr>
    </w:p>
    <w:p w14:paraId="3CA9390B" w14:textId="77777777" w:rsidR="00A574F9" w:rsidRDefault="00A574F9">
      <w:pPr>
        <w:spacing w:line="200" w:lineRule="exact"/>
      </w:pPr>
    </w:p>
    <w:p w14:paraId="42FE283F" w14:textId="77777777" w:rsidR="00A574F9" w:rsidRDefault="00A574F9">
      <w:pPr>
        <w:spacing w:line="200" w:lineRule="exact"/>
      </w:pPr>
    </w:p>
    <w:p w14:paraId="2B5ADD24" w14:textId="77777777" w:rsidR="00A574F9" w:rsidRDefault="00A574F9">
      <w:pPr>
        <w:spacing w:line="200" w:lineRule="exact"/>
      </w:pPr>
    </w:p>
    <w:p w14:paraId="57E28944" w14:textId="77777777" w:rsidR="00A574F9" w:rsidRDefault="00A574F9">
      <w:pPr>
        <w:spacing w:line="200" w:lineRule="exact"/>
      </w:pPr>
    </w:p>
    <w:p w14:paraId="28B8D1B8" w14:textId="77777777" w:rsidR="00A574F9" w:rsidRDefault="00A574F9">
      <w:pPr>
        <w:spacing w:line="200" w:lineRule="exact"/>
      </w:pPr>
    </w:p>
    <w:p w14:paraId="5552356B" w14:textId="77777777" w:rsidR="00A574F9" w:rsidRDefault="00A574F9">
      <w:pPr>
        <w:spacing w:line="200" w:lineRule="exact"/>
      </w:pPr>
    </w:p>
    <w:p w14:paraId="4DD81ED7" w14:textId="77777777" w:rsidR="00A574F9" w:rsidRDefault="00A574F9">
      <w:pPr>
        <w:spacing w:line="200" w:lineRule="exact"/>
      </w:pPr>
    </w:p>
    <w:p w14:paraId="7723F731" w14:textId="77777777" w:rsidR="00A574F9" w:rsidRDefault="00A574F9">
      <w:pPr>
        <w:spacing w:line="200" w:lineRule="exact"/>
      </w:pPr>
    </w:p>
    <w:p w14:paraId="39CF11E1" w14:textId="77777777" w:rsidR="00A574F9" w:rsidRDefault="00A574F9">
      <w:pPr>
        <w:spacing w:line="200" w:lineRule="exact"/>
      </w:pPr>
    </w:p>
    <w:p w14:paraId="57EDC0F9" w14:textId="77777777" w:rsidR="00A574F9" w:rsidRDefault="00A574F9">
      <w:pPr>
        <w:spacing w:line="200" w:lineRule="exact"/>
      </w:pPr>
    </w:p>
    <w:p w14:paraId="5711014C" w14:textId="77777777" w:rsidR="00A574F9" w:rsidRDefault="00A574F9">
      <w:pPr>
        <w:spacing w:line="200" w:lineRule="exact"/>
      </w:pPr>
    </w:p>
    <w:p w14:paraId="426BAF94" w14:textId="77777777" w:rsidR="00A574F9" w:rsidRDefault="00A574F9">
      <w:pPr>
        <w:spacing w:line="200" w:lineRule="exact"/>
      </w:pPr>
    </w:p>
    <w:p w14:paraId="383B9AFB" w14:textId="77777777" w:rsidR="00A574F9" w:rsidRDefault="00A574F9">
      <w:pPr>
        <w:spacing w:line="200" w:lineRule="exact"/>
      </w:pPr>
    </w:p>
    <w:p w14:paraId="61B55D55" w14:textId="77777777" w:rsidR="00A574F9" w:rsidRDefault="00A574F9">
      <w:pPr>
        <w:spacing w:line="200" w:lineRule="exact"/>
      </w:pPr>
    </w:p>
    <w:p w14:paraId="05CA7108" w14:textId="77777777" w:rsidR="00A574F9" w:rsidRDefault="00A574F9">
      <w:pPr>
        <w:spacing w:line="200" w:lineRule="exact"/>
      </w:pPr>
    </w:p>
    <w:p w14:paraId="425EE9A4" w14:textId="77777777" w:rsidR="00A574F9" w:rsidRDefault="00A574F9">
      <w:pPr>
        <w:spacing w:line="200" w:lineRule="exact"/>
      </w:pPr>
    </w:p>
    <w:p w14:paraId="4E361916" w14:textId="77777777" w:rsidR="00A574F9" w:rsidRDefault="00A574F9">
      <w:pPr>
        <w:spacing w:line="200" w:lineRule="exact"/>
      </w:pPr>
    </w:p>
    <w:p w14:paraId="0C6D3909" w14:textId="77777777" w:rsidR="00A574F9" w:rsidRDefault="00A574F9">
      <w:pPr>
        <w:spacing w:line="200" w:lineRule="exact"/>
      </w:pPr>
    </w:p>
    <w:p w14:paraId="5531D227" w14:textId="77777777" w:rsidR="00A574F9" w:rsidRDefault="00A574F9">
      <w:pPr>
        <w:spacing w:line="200" w:lineRule="exact"/>
      </w:pPr>
    </w:p>
    <w:p w14:paraId="735811BC" w14:textId="77777777" w:rsidR="00A574F9" w:rsidRDefault="00A574F9">
      <w:pPr>
        <w:spacing w:line="200" w:lineRule="exact"/>
      </w:pPr>
    </w:p>
    <w:p w14:paraId="14AD44E6" w14:textId="77777777" w:rsidR="00A574F9" w:rsidRDefault="00A574F9">
      <w:pPr>
        <w:spacing w:line="200" w:lineRule="exact"/>
      </w:pPr>
    </w:p>
    <w:p w14:paraId="5638D8BC" w14:textId="77777777" w:rsidR="00A574F9" w:rsidRDefault="00A574F9">
      <w:pPr>
        <w:spacing w:line="200" w:lineRule="exact"/>
      </w:pPr>
    </w:p>
    <w:p w14:paraId="5DDF9271" w14:textId="77777777" w:rsidR="00A574F9" w:rsidRDefault="00A574F9">
      <w:pPr>
        <w:spacing w:line="200" w:lineRule="exact"/>
      </w:pPr>
    </w:p>
    <w:p w14:paraId="6501D356" w14:textId="77777777" w:rsidR="00A574F9" w:rsidRDefault="00A574F9">
      <w:pPr>
        <w:spacing w:line="200" w:lineRule="exact"/>
      </w:pPr>
    </w:p>
    <w:p w14:paraId="121585BA" w14:textId="77777777" w:rsidR="00A574F9" w:rsidRDefault="00A574F9">
      <w:pPr>
        <w:spacing w:line="200" w:lineRule="exact"/>
      </w:pPr>
    </w:p>
    <w:p w14:paraId="5EB7F13B" w14:textId="77777777" w:rsidR="00A574F9" w:rsidRDefault="00A574F9">
      <w:pPr>
        <w:spacing w:line="200" w:lineRule="exact"/>
      </w:pPr>
    </w:p>
    <w:p w14:paraId="51AE5B45" w14:textId="77777777" w:rsidR="00A574F9" w:rsidRDefault="00A574F9">
      <w:pPr>
        <w:spacing w:line="200" w:lineRule="exact"/>
      </w:pPr>
    </w:p>
    <w:p w14:paraId="28F0430E" w14:textId="77777777" w:rsidR="00A574F9" w:rsidRDefault="00A574F9">
      <w:pPr>
        <w:spacing w:line="200" w:lineRule="exact"/>
      </w:pPr>
    </w:p>
    <w:p w14:paraId="24493386" w14:textId="77777777" w:rsidR="00A574F9" w:rsidRDefault="00A574F9">
      <w:pPr>
        <w:spacing w:line="200" w:lineRule="exact"/>
      </w:pPr>
    </w:p>
    <w:p w14:paraId="274A6171" w14:textId="77777777" w:rsidR="00A574F9" w:rsidRDefault="00A574F9">
      <w:pPr>
        <w:spacing w:line="200" w:lineRule="exact"/>
      </w:pPr>
    </w:p>
    <w:p w14:paraId="6B88E3A5" w14:textId="77777777" w:rsidR="00A574F9" w:rsidRDefault="00A574F9">
      <w:pPr>
        <w:spacing w:line="200" w:lineRule="exact"/>
      </w:pPr>
    </w:p>
    <w:p w14:paraId="7D922899" w14:textId="77777777" w:rsidR="00A574F9" w:rsidRDefault="00A574F9">
      <w:pPr>
        <w:spacing w:line="200" w:lineRule="exact"/>
      </w:pPr>
    </w:p>
    <w:p w14:paraId="6B2C78EE" w14:textId="77777777" w:rsidR="00A574F9" w:rsidRDefault="00A574F9">
      <w:pPr>
        <w:spacing w:line="200" w:lineRule="exact"/>
      </w:pPr>
    </w:p>
    <w:p w14:paraId="24282C56" w14:textId="77777777" w:rsidR="00A574F9" w:rsidRDefault="00A574F9">
      <w:pPr>
        <w:spacing w:line="200" w:lineRule="exact"/>
      </w:pPr>
    </w:p>
    <w:p w14:paraId="3439AC0B" w14:textId="77777777" w:rsidR="00A574F9" w:rsidRDefault="00A574F9">
      <w:pPr>
        <w:spacing w:line="200" w:lineRule="exact"/>
      </w:pPr>
    </w:p>
    <w:p w14:paraId="238A02CE" w14:textId="77777777" w:rsidR="00A574F9" w:rsidRDefault="00A574F9">
      <w:pPr>
        <w:spacing w:line="200" w:lineRule="exact"/>
      </w:pPr>
    </w:p>
    <w:p w14:paraId="009A6664" w14:textId="77777777" w:rsidR="00A574F9" w:rsidRDefault="00A574F9">
      <w:pPr>
        <w:spacing w:line="200" w:lineRule="exact"/>
      </w:pPr>
    </w:p>
    <w:p w14:paraId="3E56BDBB" w14:textId="77777777" w:rsidR="00A574F9" w:rsidRDefault="00A574F9">
      <w:pPr>
        <w:spacing w:line="200" w:lineRule="exact"/>
      </w:pPr>
    </w:p>
    <w:p w14:paraId="20B979A4" w14:textId="77777777" w:rsidR="00A574F9" w:rsidRDefault="00A574F9">
      <w:pPr>
        <w:spacing w:line="200" w:lineRule="exact"/>
      </w:pPr>
    </w:p>
    <w:p w14:paraId="695D5CA2" w14:textId="77777777" w:rsidR="00A574F9" w:rsidRDefault="00563A8E">
      <w:pPr>
        <w:spacing w:before="68"/>
        <w:ind w:left="120" w:right="7167"/>
        <w:jc w:val="both"/>
        <w:rPr>
          <w:sz w:val="24"/>
          <w:szCs w:val="24"/>
        </w:rPr>
      </w:pPr>
      <w:r>
        <w:rPr>
          <w:b/>
          <w:sz w:val="24"/>
          <w:szCs w:val="24"/>
        </w:rPr>
        <w:t xml:space="preserve">The </w:t>
      </w:r>
      <w:proofErr w:type="spellStart"/>
      <w:r>
        <w:rPr>
          <w:b/>
          <w:sz w:val="24"/>
          <w:szCs w:val="24"/>
        </w:rPr>
        <w:t>NextDate</w:t>
      </w:r>
      <w:proofErr w:type="spellEnd"/>
      <w:r>
        <w:rPr>
          <w:b/>
          <w:sz w:val="24"/>
          <w:szCs w:val="24"/>
        </w:rPr>
        <w:t xml:space="preserve"> Problem</w:t>
      </w:r>
    </w:p>
    <w:p w14:paraId="3DB797C8" w14:textId="77777777" w:rsidR="00A574F9" w:rsidRDefault="00A574F9">
      <w:pPr>
        <w:spacing w:line="240" w:lineRule="exact"/>
        <w:rPr>
          <w:sz w:val="24"/>
          <w:szCs w:val="24"/>
        </w:rPr>
      </w:pPr>
    </w:p>
    <w:p w14:paraId="4746A0D5" w14:textId="77777777" w:rsidR="00A574F9" w:rsidRDefault="00563A8E">
      <w:pPr>
        <w:spacing w:line="276" w:lineRule="auto"/>
        <w:ind w:left="120" w:right="77"/>
        <w:jc w:val="both"/>
        <w:rPr>
          <w:sz w:val="24"/>
          <w:szCs w:val="24"/>
        </w:rPr>
      </w:pPr>
      <w:proofErr w:type="gramStart"/>
      <w:r>
        <w:rPr>
          <w:sz w:val="24"/>
          <w:szCs w:val="24"/>
        </w:rPr>
        <w:t>The  complexity</w:t>
      </w:r>
      <w:proofErr w:type="gramEnd"/>
      <w:r>
        <w:rPr>
          <w:sz w:val="24"/>
          <w:szCs w:val="24"/>
        </w:rPr>
        <w:t xml:space="preserve">  in  the  Triangle  Program  is  due  to  relationships  between  inputs  and  correct ou</w:t>
      </w:r>
      <w:r>
        <w:rPr>
          <w:sz w:val="24"/>
          <w:szCs w:val="24"/>
        </w:rPr>
        <w:t xml:space="preserve">tputs. We will use the </w:t>
      </w:r>
      <w:proofErr w:type="spellStart"/>
      <w:r>
        <w:rPr>
          <w:sz w:val="24"/>
          <w:szCs w:val="24"/>
        </w:rPr>
        <w:t>NextDate</w:t>
      </w:r>
      <w:proofErr w:type="spellEnd"/>
      <w:r>
        <w:rPr>
          <w:sz w:val="24"/>
          <w:szCs w:val="24"/>
        </w:rPr>
        <w:t xml:space="preserve"> function to illustrate a different kind of complexity — logical relationships among the input variables themselves.</w:t>
      </w:r>
    </w:p>
    <w:p w14:paraId="7B94E8A9" w14:textId="77777777" w:rsidR="00A574F9" w:rsidRDefault="00A574F9">
      <w:pPr>
        <w:spacing w:before="9" w:line="180" w:lineRule="exact"/>
        <w:rPr>
          <w:sz w:val="19"/>
          <w:szCs w:val="19"/>
        </w:rPr>
      </w:pPr>
    </w:p>
    <w:p w14:paraId="1AAEA112" w14:textId="77777777" w:rsidR="00A574F9" w:rsidRDefault="00563A8E">
      <w:pPr>
        <w:ind w:left="120" w:right="7545"/>
        <w:jc w:val="both"/>
        <w:rPr>
          <w:sz w:val="24"/>
          <w:szCs w:val="24"/>
        </w:rPr>
      </w:pPr>
      <w:r>
        <w:rPr>
          <w:b/>
          <w:sz w:val="24"/>
          <w:szCs w:val="24"/>
        </w:rPr>
        <w:t>Problem Statement</w:t>
      </w:r>
    </w:p>
    <w:p w14:paraId="3865E4D0" w14:textId="77777777" w:rsidR="00A574F9" w:rsidRDefault="00A574F9">
      <w:pPr>
        <w:spacing w:before="2" w:line="240" w:lineRule="exact"/>
        <w:rPr>
          <w:sz w:val="24"/>
          <w:szCs w:val="24"/>
        </w:rPr>
      </w:pPr>
    </w:p>
    <w:p w14:paraId="3807DF06" w14:textId="77777777" w:rsidR="00A574F9" w:rsidRDefault="00563A8E">
      <w:pPr>
        <w:ind w:left="120" w:right="84"/>
        <w:jc w:val="both"/>
        <w:rPr>
          <w:sz w:val="24"/>
          <w:szCs w:val="24"/>
        </w:rPr>
      </w:pPr>
      <w:proofErr w:type="spellStart"/>
      <w:r>
        <w:rPr>
          <w:sz w:val="24"/>
          <w:szCs w:val="24"/>
        </w:rPr>
        <w:t>NextDate</w:t>
      </w:r>
      <w:proofErr w:type="spellEnd"/>
      <w:r>
        <w:rPr>
          <w:sz w:val="24"/>
          <w:szCs w:val="24"/>
        </w:rPr>
        <w:t xml:space="preserve"> is a function of three variables: month, day, and year. It returns the date of the day after</w:t>
      </w:r>
    </w:p>
    <w:p w14:paraId="2103AC65" w14:textId="77777777" w:rsidR="00A574F9" w:rsidRDefault="00563A8E">
      <w:pPr>
        <w:spacing w:before="41"/>
        <w:ind w:left="120" w:right="92"/>
        <w:jc w:val="both"/>
        <w:rPr>
          <w:sz w:val="24"/>
          <w:szCs w:val="24"/>
        </w:rPr>
      </w:pPr>
      <w:r>
        <w:rPr>
          <w:sz w:val="24"/>
          <w:szCs w:val="24"/>
        </w:rPr>
        <w:t xml:space="preserve">the input </w:t>
      </w:r>
      <w:proofErr w:type="gramStart"/>
      <w:r>
        <w:rPr>
          <w:sz w:val="24"/>
          <w:szCs w:val="24"/>
        </w:rPr>
        <w:t>date</w:t>
      </w:r>
      <w:proofErr w:type="gramEnd"/>
      <w:r>
        <w:rPr>
          <w:sz w:val="24"/>
          <w:szCs w:val="24"/>
        </w:rPr>
        <w:t>. The month, day, and year variables have numerical values: with 1 ≤ month ≤ 12, 1</w:t>
      </w:r>
    </w:p>
    <w:p w14:paraId="24F94F8C" w14:textId="77777777" w:rsidR="00A574F9" w:rsidRDefault="00563A8E">
      <w:pPr>
        <w:spacing w:before="41"/>
        <w:ind w:left="120" w:right="6034"/>
        <w:jc w:val="both"/>
        <w:rPr>
          <w:sz w:val="24"/>
          <w:szCs w:val="24"/>
        </w:rPr>
      </w:pPr>
      <w:r>
        <w:rPr>
          <w:sz w:val="24"/>
          <w:szCs w:val="24"/>
        </w:rPr>
        <w:t>≤ day ≤ 31, and 1812 ≤ year ≤ 2012.</w:t>
      </w:r>
    </w:p>
    <w:p w14:paraId="0B6D71D3" w14:textId="77777777" w:rsidR="00A574F9" w:rsidRDefault="00A574F9">
      <w:pPr>
        <w:spacing w:before="2" w:line="240" w:lineRule="exact"/>
        <w:rPr>
          <w:sz w:val="24"/>
          <w:szCs w:val="24"/>
        </w:rPr>
      </w:pPr>
    </w:p>
    <w:p w14:paraId="00B45577" w14:textId="77777777" w:rsidR="00A574F9" w:rsidRDefault="00563A8E">
      <w:pPr>
        <w:spacing w:line="275" w:lineRule="auto"/>
        <w:ind w:left="120" w:right="7695"/>
        <w:rPr>
          <w:sz w:val="24"/>
          <w:szCs w:val="24"/>
        </w:rPr>
      </w:pPr>
      <w:r>
        <w:rPr>
          <w:sz w:val="24"/>
          <w:szCs w:val="24"/>
        </w:rPr>
        <w:t>c1. 1 ≤ month ≤ 12 c2. 1 ≤ day ≤ 31</w:t>
      </w:r>
    </w:p>
    <w:p w14:paraId="213F7758" w14:textId="77777777" w:rsidR="00A574F9" w:rsidRDefault="00563A8E">
      <w:pPr>
        <w:spacing w:before="1"/>
        <w:ind w:left="120" w:right="7304"/>
        <w:jc w:val="both"/>
        <w:rPr>
          <w:sz w:val="24"/>
          <w:szCs w:val="24"/>
        </w:rPr>
      </w:pPr>
      <w:r>
        <w:rPr>
          <w:sz w:val="24"/>
          <w:szCs w:val="24"/>
        </w:rPr>
        <w:lastRenderedPageBreak/>
        <w:t>c3. 1812 ≤ year ≤ 2012</w:t>
      </w:r>
    </w:p>
    <w:p w14:paraId="1AD23EE4" w14:textId="77777777" w:rsidR="00A574F9" w:rsidRDefault="00A574F9">
      <w:pPr>
        <w:spacing w:line="200" w:lineRule="exact"/>
      </w:pPr>
    </w:p>
    <w:p w14:paraId="0EC38098" w14:textId="77777777" w:rsidR="00A574F9" w:rsidRDefault="00A574F9">
      <w:pPr>
        <w:spacing w:before="15" w:line="200" w:lineRule="exact"/>
      </w:pPr>
    </w:p>
    <w:p w14:paraId="7D28F52F" w14:textId="77777777" w:rsidR="00A574F9" w:rsidRDefault="00563A8E">
      <w:pPr>
        <w:tabs>
          <w:tab w:val="left" w:pos="460"/>
        </w:tabs>
        <w:spacing w:line="275" w:lineRule="auto"/>
        <w:ind w:left="480" w:right="77"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We can make our problem statement more specific. This entails defining responses for invalid </w:t>
      </w:r>
      <w:proofErr w:type="gramStart"/>
      <w:r>
        <w:rPr>
          <w:sz w:val="24"/>
          <w:szCs w:val="24"/>
        </w:rPr>
        <w:t>values  of</w:t>
      </w:r>
      <w:proofErr w:type="gramEnd"/>
      <w:r>
        <w:rPr>
          <w:sz w:val="24"/>
          <w:szCs w:val="24"/>
        </w:rPr>
        <w:t xml:space="preserve">  the  input  values  for  the  day,  month,  and  ye</w:t>
      </w:r>
      <w:r>
        <w:rPr>
          <w:sz w:val="24"/>
          <w:szCs w:val="24"/>
        </w:rPr>
        <w:t xml:space="preserve">ar.  </w:t>
      </w:r>
      <w:proofErr w:type="gramStart"/>
      <w:r>
        <w:rPr>
          <w:sz w:val="24"/>
          <w:szCs w:val="24"/>
        </w:rPr>
        <w:t>We  can</w:t>
      </w:r>
      <w:proofErr w:type="gramEnd"/>
      <w:r>
        <w:rPr>
          <w:sz w:val="24"/>
          <w:szCs w:val="24"/>
        </w:rPr>
        <w:t xml:space="preserve">  also  define  responses  for invalid combinations of inputs, such as June 31 of any year. If any of conditions c1, c2, or c3 fails, </w:t>
      </w:r>
      <w:proofErr w:type="spellStart"/>
      <w:r>
        <w:rPr>
          <w:sz w:val="24"/>
          <w:szCs w:val="24"/>
        </w:rPr>
        <w:t>NextDate</w:t>
      </w:r>
      <w:proofErr w:type="spellEnd"/>
      <w:r>
        <w:rPr>
          <w:sz w:val="24"/>
          <w:szCs w:val="24"/>
        </w:rPr>
        <w:t xml:space="preserve"> produces an output indicating the corresponding variable has an out-of-range value—</w:t>
      </w:r>
      <w:proofErr w:type="gramStart"/>
      <w:r>
        <w:rPr>
          <w:sz w:val="24"/>
          <w:szCs w:val="24"/>
        </w:rPr>
        <w:t>for  example</w:t>
      </w:r>
      <w:proofErr w:type="gramEnd"/>
      <w:r>
        <w:rPr>
          <w:sz w:val="24"/>
          <w:szCs w:val="24"/>
        </w:rPr>
        <w:t>,  “Va</w:t>
      </w:r>
      <w:r>
        <w:rPr>
          <w:sz w:val="24"/>
          <w:szCs w:val="24"/>
        </w:rPr>
        <w:t xml:space="preserve">lue  of  month  not  in  the  range  1...12.”  </w:t>
      </w:r>
      <w:proofErr w:type="gramStart"/>
      <w:r>
        <w:rPr>
          <w:sz w:val="24"/>
          <w:szCs w:val="24"/>
        </w:rPr>
        <w:t>Because  numerous</w:t>
      </w:r>
      <w:proofErr w:type="gramEnd"/>
      <w:r>
        <w:rPr>
          <w:sz w:val="24"/>
          <w:szCs w:val="24"/>
        </w:rPr>
        <w:t xml:space="preserve">  invalid day–month–year  combinations  exist,  </w:t>
      </w:r>
      <w:proofErr w:type="spellStart"/>
      <w:r>
        <w:rPr>
          <w:sz w:val="24"/>
          <w:szCs w:val="24"/>
        </w:rPr>
        <w:t>NextDate</w:t>
      </w:r>
      <w:proofErr w:type="spellEnd"/>
      <w:r>
        <w:rPr>
          <w:sz w:val="24"/>
          <w:szCs w:val="24"/>
        </w:rPr>
        <w:t xml:space="preserve">  collapses  these  into  one  </w:t>
      </w:r>
      <w:proofErr w:type="spellStart"/>
      <w:r>
        <w:rPr>
          <w:sz w:val="24"/>
          <w:szCs w:val="24"/>
        </w:rPr>
        <w:t>message:“Invalid</w:t>
      </w:r>
      <w:proofErr w:type="spellEnd"/>
      <w:r>
        <w:rPr>
          <w:sz w:val="24"/>
          <w:szCs w:val="24"/>
        </w:rPr>
        <w:t xml:space="preserve"> Input Date.”</w:t>
      </w:r>
    </w:p>
    <w:p w14:paraId="275309D8" w14:textId="77777777" w:rsidR="00A574F9" w:rsidRDefault="00563A8E">
      <w:pPr>
        <w:tabs>
          <w:tab w:val="left" w:pos="460"/>
        </w:tabs>
        <w:spacing w:before="3" w:line="271" w:lineRule="auto"/>
        <w:ind w:left="480" w:right="82"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Two sources of complexity exist in the </w:t>
      </w:r>
      <w:proofErr w:type="spellStart"/>
      <w:r>
        <w:rPr>
          <w:sz w:val="24"/>
          <w:szCs w:val="24"/>
        </w:rPr>
        <w:t>NextDate</w:t>
      </w:r>
      <w:proofErr w:type="spellEnd"/>
      <w:r>
        <w:rPr>
          <w:sz w:val="24"/>
          <w:szCs w:val="24"/>
        </w:rPr>
        <w:t xml:space="preserve"> function: the complexity </w:t>
      </w:r>
      <w:r>
        <w:rPr>
          <w:sz w:val="24"/>
          <w:szCs w:val="24"/>
        </w:rPr>
        <w:t xml:space="preserve">of the input domain </w:t>
      </w:r>
      <w:proofErr w:type="gramStart"/>
      <w:r>
        <w:rPr>
          <w:sz w:val="24"/>
          <w:szCs w:val="24"/>
        </w:rPr>
        <w:t>discussed  previously</w:t>
      </w:r>
      <w:proofErr w:type="gramEnd"/>
      <w:r>
        <w:rPr>
          <w:sz w:val="24"/>
          <w:szCs w:val="24"/>
        </w:rPr>
        <w:t xml:space="preserve">,  and  the  rule  that  determines  when  a  year  is  a  leap  year.  </w:t>
      </w:r>
      <w:proofErr w:type="gramStart"/>
      <w:r>
        <w:rPr>
          <w:sz w:val="24"/>
          <w:szCs w:val="24"/>
        </w:rPr>
        <w:t>A  year</w:t>
      </w:r>
      <w:proofErr w:type="gramEnd"/>
      <w:r>
        <w:rPr>
          <w:sz w:val="24"/>
          <w:szCs w:val="24"/>
        </w:rPr>
        <w:t xml:space="preserve">  is</w:t>
      </w:r>
    </w:p>
    <w:p w14:paraId="37AD65C8" w14:textId="77777777" w:rsidR="00A574F9" w:rsidRDefault="00563A8E">
      <w:pPr>
        <w:spacing w:before="6" w:line="276" w:lineRule="auto"/>
        <w:ind w:left="480" w:right="79"/>
        <w:jc w:val="both"/>
        <w:rPr>
          <w:sz w:val="24"/>
          <w:szCs w:val="24"/>
        </w:rPr>
      </w:pPr>
      <w:r>
        <w:rPr>
          <w:sz w:val="24"/>
          <w:szCs w:val="24"/>
        </w:rPr>
        <w:t>365.2422 days long; therefore, leap years are used for the “extra day” problem. If we declared a leap year every fourth year, a sli</w:t>
      </w:r>
      <w:r>
        <w:rPr>
          <w:sz w:val="24"/>
          <w:szCs w:val="24"/>
        </w:rPr>
        <w:t>ght error would occur. A year is a leap year if it is divisible by 4, unless it is a century year. Century years are leap years only if they are multiples of 400.</w:t>
      </w:r>
    </w:p>
    <w:p w14:paraId="122679FC" w14:textId="77777777" w:rsidR="00A574F9" w:rsidRDefault="00563A8E">
      <w:pPr>
        <w:spacing w:before="2"/>
        <w:ind w:left="120" w:right="92"/>
        <w:jc w:val="both"/>
        <w:rPr>
          <w:sz w:val="24"/>
          <w:szCs w:val="24"/>
        </w:rPr>
      </w:pPr>
      <w:r>
        <w:rPr>
          <w:rFonts w:ascii="Verdana" w:eastAsia="Verdana" w:hAnsi="Verdana" w:cs="Verdana"/>
          <w:sz w:val="24"/>
          <w:szCs w:val="24"/>
        </w:rPr>
        <w:t xml:space="preserve">•   </w:t>
      </w:r>
      <w:proofErr w:type="gramStart"/>
      <w:r>
        <w:rPr>
          <w:sz w:val="24"/>
          <w:szCs w:val="24"/>
        </w:rPr>
        <w:t>Notice  how</w:t>
      </w:r>
      <w:proofErr w:type="gramEnd"/>
      <w:r>
        <w:rPr>
          <w:sz w:val="24"/>
          <w:szCs w:val="24"/>
        </w:rPr>
        <w:t xml:space="preserve">  much  of  the  source  code  is  devoted  to  leap  year  considerations.  </w:t>
      </w:r>
      <w:proofErr w:type="gramStart"/>
      <w:r>
        <w:rPr>
          <w:sz w:val="24"/>
          <w:szCs w:val="24"/>
        </w:rPr>
        <w:t>I</w:t>
      </w:r>
      <w:r>
        <w:rPr>
          <w:sz w:val="24"/>
          <w:szCs w:val="24"/>
        </w:rPr>
        <w:t>n  the</w:t>
      </w:r>
      <w:proofErr w:type="gramEnd"/>
      <w:r>
        <w:rPr>
          <w:sz w:val="24"/>
          <w:szCs w:val="24"/>
        </w:rPr>
        <w:t xml:space="preserve">  second</w:t>
      </w:r>
    </w:p>
    <w:p w14:paraId="6922613B" w14:textId="77777777" w:rsidR="00A574F9" w:rsidRDefault="00563A8E">
      <w:pPr>
        <w:spacing w:before="41" w:line="260" w:lineRule="exact"/>
        <w:ind w:left="480" w:right="1874"/>
        <w:jc w:val="both"/>
        <w:rPr>
          <w:sz w:val="24"/>
          <w:szCs w:val="24"/>
        </w:rPr>
      </w:pPr>
      <w:r>
        <w:pict w14:anchorId="7F488018">
          <v:group id="_x0000_s1051" style="position:absolute;left:0;text-align:left;margin-left:67pt;margin-top:707.8pt;width:478pt;height:4.55pt;z-index:-1220;mso-position-horizontal-relative:page;mso-position-vertical-relative:page" coordorigin="1340,14156" coordsize="9560,91">
            <v:shape id="_x0000_s1053" style="position:absolute;left:1371;top:14187;width:9498;height:0" coordorigin="1371,14187" coordsize="9498,0" path="m1371,14187r9498,e" filled="f" strokecolor="#612322" strokeweight="3.1pt">
              <v:path arrowok="t"/>
            </v:shape>
            <v:shape id="_x0000_s1052" style="position:absolute;left:1371;top:14239;width:9498;height:0" coordorigin="1371,14239" coordsize="9498,0" path="m1371,14239r9498,e" filled="f" strokecolor="#612322" strokeweight=".82pt">
              <v:path arrowok="t"/>
            </v:shape>
            <w10:wrap anchorx="page" anchory="page"/>
          </v:group>
        </w:pict>
      </w:r>
      <w:r>
        <w:rPr>
          <w:position w:val="-1"/>
          <w:sz w:val="24"/>
          <w:szCs w:val="24"/>
        </w:rPr>
        <w:t>implementation, notice how much code is devoted to input value validation.</w:t>
      </w:r>
    </w:p>
    <w:p w14:paraId="66F90679" w14:textId="77777777" w:rsidR="00A574F9" w:rsidRDefault="00A574F9">
      <w:pPr>
        <w:spacing w:before="5" w:line="140" w:lineRule="exact"/>
        <w:rPr>
          <w:sz w:val="15"/>
          <w:szCs w:val="15"/>
        </w:rPr>
      </w:pPr>
    </w:p>
    <w:p w14:paraId="7A7A3B53" w14:textId="77777777" w:rsidR="00A574F9" w:rsidRDefault="00A574F9">
      <w:pPr>
        <w:spacing w:line="200" w:lineRule="exact"/>
      </w:pPr>
    </w:p>
    <w:p w14:paraId="3E42EA85" w14:textId="77777777" w:rsidR="00A574F9" w:rsidRDefault="00A574F9">
      <w:pPr>
        <w:spacing w:line="200" w:lineRule="exact"/>
      </w:pPr>
    </w:p>
    <w:p w14:paraId="282BC476" w14:textId="77777777" w:rsidR="00A574F9" w:rsidRDefault="00A574F9">
      <w:pPr>
        <w:spacing w:line="200" w:lineRule="exact"/>
      </w:pPr>
    </w:p>
    <w:p w14:paraId="321CBC08" w14:textId="77777777" w:rsidR="00A574F9" w:rsidRDefault="00A574F9">
      <w:pPr>
        <w:spacing w:line="200" w:lineRule="exact"/>
      </w:pPr>
    </w:p>
    <w:p w14:paraId="13665E98" w14:textId="77777777" w:rsidR="00A574F9" w:rsidRDefault="00A574F9">
      <w:pPr>
        <w:spacing w:line="200" w:lineRule="exact"/>
      </w:pPr>
    </w:p>
    <w:p w14:paraId="59479EF8" w14:textId="77777777" w:rsidR="00A574F9" w:rsidRDefault="00A574F9">
      <w:pPr>
        <w:spacing w:line="200" w:lineRule="exact"/>
      </w:pPr>
    </w:p>
    <w:p w14:paraId="2BAA8150" w14:textId="77777777" w:rsidR="00A574F9" w:rsidRDefault="00A574F9">
      <w:pPr>
        <w:spacing w:line="200" w:lineRule="exact"/>
      </w:pPr>
    </w:p>
    <w:p w14:paraId="472F9F25" w14:textId="77777777" w:rsidR="00A574F9" w:rsidRDefault="00A574F9">
      <w:pPr>
        <w:spacing w:line="200" w:lineRule="exact"/>
      </w:pPr>
    </w:p>
    <w:p w14:paraId="08F93A6B" w14:textId="77777777" w:rsidR="00A574F9" w:rsidRDefault="00A574F9">
      <w:pPr>
        <w:spacing w:line="200" w:lineRule="exact"/>
      </w:pPr>
    </w:p>
    <w:p w14:paraId="5C42C488" w14:textId="77777777" w:rsidR="00A574F9" w:rsidRDefault="00A574F9">
      <w:pPr>
        <w:spacing w:line="200" w:lineRule="exact"/>
      </w:pPr>
    </w:p>
    <w:p w14:paraId="087A6EF3" w14:textId="77777777" w:rsidR="00A574F9" w:rsidRDefault="00A574F9">
      <w:pPr>
        <w:spacing w:line="200" w:lineRule="exact"/>
      </w:pPr>
    </w:p>
    <w:p w14:paraId="5BFF1613" w14:textId="77777777" w:rsidR="00A574F9" w:rsidRDefault="00A574F9">
      <w:pPr>
        <w:spacing w:line="200" w:lineRule="exact"/>
      </w:pPr>
    </w:p>
    <w:p w14:paraId="63FEC0C6" w14:textId="77777777" w:rsidR="00A574F9" w:rsidRDefault="00A574F9">
      <w:pPr>
        <w:spacing w:line="200" w:lineRule="exact"/>
      </w:pPr>
    </w:p>
    <w:p w14:paraId="3F365F05" w14:textId="77777777" w:rsidR="00A574F9" w:rsidRDefault="00A574F9">
      <w:pPr>
        <w:spacing w:line="200" w:lineRule="exact"/>
      </w:pPr>
    </w:p>
    <w:p w14:paraId="23E81CA8" w14:textId="77777777" w:rsidR="00A574F9" w:rsidRDefault="00A574F9">
      <w:pPr>
        <w:spacing w:line="200" w:lineRule="exact"/>
      </w:pPr>
    </w:p>
    <w:p w14:paraId="1AA02AB5" w14:textId="77777777" w:rsidR="00A574F9" w:rsidRDefault="00A574F9">
      <w:pPr>
        <w:spacing w:line="200" w:lineRule="exact"/>
      </w:pPr>
    </w:p>
    <w:p w14:paraId="0D9314C9" w14:textId="77777777" w:rsidR="00A574F9" w:rsidRDefault="00A574F9">
      <w:pPr>
        <w:spacing w:line="200" w:lineRule="exact"/>
      </w:pPr>
    </w:p>
    <w:p w14:paraId="5E910AE1" w14:textId="77777777" w:rsidR="00A574F9" w:rsidRDefault="00A574F9">
      <w:pPr>
        <w:spacing w:line="200" w:lineRule="exact"/>
      </w:pPr>
    </w:p>
    <w:p w14:paraId="7D5B4BDA" w14:textId="77777777" w:rsidR="00A574F9" w:rsidRDefault="00A574F9">
      <w:pPr>
        <w:spacing w:line="200" w:lineRule="exact"/>
      </w:pPr>
    </w:p>
    <w:p w14:paraId="3279DC89" w14:textId="77777777" w:rsidR="00A574F9" w:rsidRDefault="00A574F9">
      <w:pPr>
        <w:spacing w:line="200" w:lineRule="exact"/>
      </w:pPr>
    </w:p>
    <w:p w14:paraId="080E54CE" w14:textId="77777777" w:rsidR="00A574F9" w:rsidRDefault="00A574F9">
      <w:pPr>
        <w:spacing w:line="200" w:lineRule="exact"/>
      </w:pPr>
    </w:p>
    <w:p w14:paraId="28D81EEE" w14:textId="77777777" w:rsidR="00A574F9" w:rsidRDefault="00A574F9">
      <w:pPr>
        <w:spacing w:line="200" w:lineRule="exact"/>
      </w:pPr>
    </w:p>
    <w:p w14:paraId="2F48B31D" w14:textId="77777777" w:rsidR="00A574F9" w:rsidRDefault="00563A8E">
      <w:pPr>
        <w:spacing w:before="8" w:line="100" w:lineRule="exact"/>
        <w:rPr>
          <w:sz w:val="10"/>
          <w:szCs w:val="10"/>
        </w:rPr>
      </w:pPr>
      <w:r>
        <w:pict w14:anchorId="1B671A59">
          <v:group id="_x0000_s1048" style="position:absolute;margin-left:67pt;margin-top:707.8pt;width:478pt;height:4.55pt;z-index:-1219;mso-position-horizontal-relative:page;mso-position-vertical-relative:page" coordorigin="1340,14156" coordsize="9560,91">
            <v:shape id="_x0000_s1050" style="position:absolute;left:1371;top:14187;width:9498;height:0" coordorigin="1371,14187" coordsize="9498,0" path="m1371,14187r9498,e" filled="f" strokecolor="#612322" strokeweight="3.1pt">
              <v:path arrowok="t"/>
            </v:shape>
            <v:shape id="_x0000_s1049" style="position:absolute;left:1371;top:14239;width:9498;height:0" coordorigin="1371,14239" coordsize="9498,0" path="m1371,14239r9498,e" filled="f" strokecolor="#612322" strokeweight=".82pt">
              <v:path arrowok="t"/>
            </v:shape>
            <w10:wrap anchorx="page" anchory="page"/>
          </v:group>
        </w:pict>
      </w:r>
    </w:p>
    <w:p w14:paraId="130C327C" w14:textId="77777777" w:rsidR="00A574F9" w:rsidRDefault="00D92BB1">
      <w:pPr>
        <w:ind w:left="150"/>
      </w:pPr>
      <w:r>
        <w:lastRenderedPageBreak/>
        <w:pict w14:anchorId="5D6A8519">
          <v:shape id="_x0000_i1045" type="#_x0000_t75" style="width:388.8pt;height:516pt">
            <v:imagedata r:id="rId48" o:title=""/>
          </v:shape>
        </w:pict>
      </w:r>
    </w:p>
    <w:p w14:paraId="55F97572" w14:textId="77777777" w:rsidR="00A574F9" w:rsidRDefault="00A574F9">
      <w:pPr>
        <w:spacing w:before="7" w:line="140" w:lineRule="exact"/>
        <w:rPr>
          <w:sz w:val="14"/>
          <w:szCs w:val="14"/>
        </w:rPr>
      </w:pPr>
    </w:p>
    <w:p w14:paraId="5E1B6B4E" w14:textId="77777777" w:rsidR="00A574F9" w:rsidRDefault="00A574F9">
      <w:pPr>
        <w:spacing w:line="200" w:lineRule="exact"/>
      </w:pPr>
    </w:p>
    <w:p w14:paraId="5CF087D2" w14:textId="77777777" w:rsidR="00A574F9" w:rsidRDefault="00A574F9">
      <w:pPr>
        <w:spacing w:line="200" w:lineRule="exact"/>
      </w:pPr>
    </w:p>
    <w:p w14:paraId="12976021" w14:textId="77777777" w:rsidR="00A574F9" w:rsidRDefault="00A574F9">
      <w:pPr>
        <w:spacing w:line="200" w:lineRule="exact"/>
      </w:pPr>
    </w:p>
    <w:p w14:paraId="544F877C" w14:textId="77777777" w:rsidR="00A574F9" w:rsidRDefault="00A574F9">
      <w:pPr>
        <w:spacing w:line="200" w:lineRule="exact"/>
      </w:pPr>
    </w:p>
    <w:p w14:paraId="0A0D946A" w14:textId="77777777" w:rsidR="00A574F9" w:rsidRDefault="00A574F9">
      <w:pPr>
        <w:spacing w:line="200" w:lineRule="exact"/>
      </w:pPr>
    </w:p>
    <w:p w14:paraId="46035D5B" w14:textId="77777777" w:rsidR="00A574F9" w:rsidRDefault="00A574F9">
      <w:pPr>
        <w:spacing w:line="200" w:lineRule="exact"/>
      </w:pPr>
    </w:p>
    <w:p w14:paraId="0A214467" w14:textId="77777777" w:rsidR="00A574F9" w:rsidRDefault="00A574F9">
      <w:pPr>
        <w:spacing w:line="200" w:lineRule="exact"/>
      </w:pPr>
    </w:p>
    <w:p w14:paraId="3949DCD0" w14:textId="77777777" w:rsidR="00A574F9" w:rsidRDefault="00A574F9">
      <w:pPr>
        <w:spacing w:line="200" w:lineRule="exact"/>
      </w:pPr>
    </w:p>
    <w:p w14:paraId="61A8F6A5" w14:textId="77777777" w:rsidR="00A574F9" w:rsidRDefault="00A574F9">
      <w:pPr>
        <w:spacing w:line="200" w:lineRule="exact"/>
      </w:pPr>
    </w:p>
    <w:p w14:paraId="2A0B050A" w14:textId="77777777" w:rsidR="00A574F9" w:rsidRDefault="00A574F9">
      <w:pPr>
        <w:spacing w:line="200" w:lineRule="exact"/>
      </w:pPr>
    </w:p>
    <w:p w14:paraId="03CD1618" w14:textId="77777777" w:rsidR="00A574F9" w:rsidRDefault="00A574F9">
      <w:pPr>
        <w:spacing w:line="200" w:lineRule="exact"/>
      </w:pPr>
    </w:p>
    <w:p w14:paraId="6DD558CE" w14:textId="77777777" w:rsidR="00A574F9" w:rsidRDefault="00A574F9">
      <w:pPr>
        <w:spacing w:line="200" w:lineRule="exact"/>
      </w:pPr>
    </w:p>
    <w:p w14:paraId="2CBCB89E" w14:textId="77777777" w:rsidR="00A574F9" w:rsidRDefault="00A574F9">
      <w:pPr>
        <w:spacing w:line="200" w:lineRule="exact"/>
      </w:pPr>
    </w:p>
    <w:p w14:paraId="5F0360E2" w14:textId="77777777" w:rsidR="00A574F9" w:rsidRDefault="00A574F9">
      <w:pPr>
        <w:spacing w:line="200" w:lineRule="exact"/>
      </w:pPr>
    </w:p>
    <w:p w14:paraId="1FA8B5FD" w14:textId="77777777" w:rsidR="00A574F9" w:rsidRDefault="00A574F9">
      <w:pPr>
        <w:spacing w:line="200" w:lineRule="exact"/>
      </w:pPr>
    </w:p>
    <w:p w14:paraId="265A765D" w14:textId="77777777" w:rsidR="00A574F9" w:rsidRDefault="00A574F9">
      <w:pPr>
        <w:spacing w:line="200" w:lineRule="exact"/>
      </w:pPr>
    </w:p>
    <w:p w14:paraId="5D591C9D" w14:textId="77777777" w:rsidR="00A574F9" w:rsidRDefault="00563A8E">
      <w:pPr>
        <w:spacing w:before="8" w:line="100" w:lineRule="exact"/>
        <w:rPr>
          <w:sz w:val="10"/>
          <w:szCs w:val="10"/>
        </w:rPr>
      </w:pPr>
      <w:r>
        <w:pict w14:anchorId="5A80F5D5">
          <v:group id="_x0000_s1044" style="position:absolute;margin-left:67pt;margin-top:707.8pt;width:478pt;height:4.55pt;z-index:-1218;mso-position-horizontal-relative:page;mso-position-vertical-relative:page" coordorigin="1340,14156" coordsize="9560,91">
            <v:shape id="_x0000_s1046" style="position:absolute;left:1371;top:14187;width:9498;height:0" coordorigin="1371,14187" coordsize="9498,0" path="m1371,14187r9498,e" filled="f" strokecolor="#612322" strokeweight="3.1pt">
              <v:path arrowok="t"/>
            </v:shape>
            <v:shape id="_x0000_s1045" style="position:absolute;left:1371;top:14239;width:9498;height:0" coordorigin="1371,14239" coordsize="9498,0" path="m1371,14239r9498,e" filled="f" strokecolor="#612322" strokeweight=".82pt">
              <v:path arrowok="t"/>
            </v:shape>
            <w10:wrap anchorx="page" anchory="page"/>
          </v:group>
        </w:pict>
      </w:r>
    </w:p>
    <w:p w14:paraId="3EABAC7F" w14:textId="77777777" w:rsidR="00A574F9" w:rsidRDefault="00D92BB1">
      <w:pPr>
        <w:ind w:left="150"/>
      </w:pPr>
      <w:r>
        <w:lastRenderedPageBreak/>
        <w:pict w14:anchorId="2063DFD8">
          <v:shape id="_x0000_i1046" type="#_x0000_t75" style="width:456.6pt;height:451.8pt">
            <v:imagedata r:id="rId49" o:title=""/>
          </v:shape>
        </w:pict>
      </w:r>
    </w:p>
    <w:p w14:paraId="5B054878" w14:textId="77777777" w:rsidR="00A574F9" w:rsidRDefault="00A574F9">
      <w:pPr>
        <w:spacing w:before="8" w:line="240" w:lineRule="exact"/>
        <w:rPr>
          <w:sz w:val="24"/>
          <w:szCs w:val="24"/>
        </w:rPr>
      </w:pPr>
    </w:p>
    <w:p w14:paraId="74BA169B" w14:textId="77777777" w:rsidR="00A574F9" w:rsidRDefault="00D92BB1">
      <w:pPr>
        <w:ind w:left="150"/>
      </w:pPr>
      <w:r>
        <w:pict w14:anchorId="328F37CA">
          <v:shape id="_x0000_i1047" type="#_x0000_t75" style="width:378.6pt;height:149.4pt">
            <v:imagedata r:id="rId50" o:title=""/>
          </v:shape>
        </w:pict>
      </w:r>
    </w:p>
    <w:p w14:paraId="2202318B" w14:textId="77777777" w:rsidR="00A574F9" w:rsidRDefault="00A574F9">
      <w:pPr>
        <w:spacing w:before="2" w:line="180" w:lineRule="exact"/>
        <w:rPr>
          <w:sz w:val="19"/>
          <w:szCs w:val="19"/>
        </w:rPr>
      </w:pPr>
    </w:p>
    <w:p w14:paraId="49337770" w14:textId="77777777" w:rsidR="00A574F9" w:rsidRDefault="00A574F9">
      <w:pPr>
        <w:spacing w:line="200" w:lineRule="exact"/>
      </w:pPr>
    </w:p>
    <w:p w14:paraId="5679EAA3" w14:textId="77777777" w:rsidR="00A574F9" w:rsidRDefault="00A574F9">
      <w:pPr>
        <w:spacing w:line="200" w:lineRule="exact"/>
      </w:pPr>
    </w:p>
    <w:p w14:paraId="1E2B5F16" w14:textId="77777777" w:rsidR="00A574F9" w:rsidRDefault="00A574F9">
      <w:pPr>
        <w:spacing w:line="200" w:lineRule="exact"/>
      </w:pPr>
    </w:p>
    <w:p w14:paraId="00EB89BD" w14:textId="77777777" w:rsidR="00A574F9" w:rsidRDefault="00A574F9">
      <w:pPr>
        <w:spacing w:line="200" w:lineRule="exact"/>
      </w:pPr>
    </w:p>
    <w:p w14:paraId="670FDAB8" w14:textId="77777777" w:rsidR="00A574F9" w:rsidRDefault="00A574F9">
      <w:pPr>
        <w:spacing w:line="200" w:lineRule="exact"/>
      </w:pPr>
    </w:p>
    <w:p w14:paraId="6646B47C" w14:textId="77777777" w:rsidR="00A574F9" w:rsidRDefault="00A574F9">
      <w:pPr>
        <w:spacing w:line="200" w:lineRule="exact"/>
      </w:pPr>
    </w:p>
    <w:p w14:paraId="4186F714" w14:textId="64B1FC18" w:rsidR="00A574F9" w:rsidRDefault="00563A8E">
      <w:pPr>
        <w:spacing w:before="25"/>
        <w:ind w:left="120"/>
        <w:rPr>
          <w:rFonts w:ascii="Calibri" w:eastAsia="Calibri" w:hAnsi="Calibri" w:cs="Calibri"/>
          <w:sz w:val="22"/>
          <w:szCs w:val="22"/>
        </w:rPr>
        <w:sectPr w:rsidR="00A574F9">
          <w:footerReference w:type="default" r:id="rId51"/>
          <w:pgSz w:w="12240" w:h="15840"/>
          <w:pgMar w:top="460" w:right="1560" w:bottom="280" w:left="1280" w:header="0" w:footer="0" w:gutter="0"/>
          <w:cols w:space="720"/>
        </w:sectPr>
      </w:pPr>
      <w:r>
        <w:rPr>
          <w:rFonts w:ascii="Cambria" w:eastAsia="Cambria" w:hAnsi="Cambria" w:cs="Cambria"/>
          <w:sz w:val="22"/>
          <w:szCs w:val="22"/>
        </w:rPr>
        <w:t xml:space="preserve">                       </w:t>
      </w:r>
      <w:r>
        <w:rPr>
          <w:rFonts w:ascii="Cambria" w:eastAsia="Cambria" w:hAnsi="Cambria" w:cs="Cambria"/>
          <w:sz w:val="22"/>
          <w:szCs w:val="22"/>
        </w:rPr>
        <w:t xml:space="preserve">                                              </w:t>
      </w:r>
    </w:p>
    <w:p w14:paraId="71C181AB" w14:textId="77777777" w:rsidR="00A574F9" w:rsidRDefault="00A574F9">
      <w:pPr>
        <w:spacing w:before="8" w:line="100" w:lineRule="exact"/>
        <w:rPr>
          <w:sz w:val="10"/>
          <w:szCs w:val="10"/>
        </w:rPr>
      </w:pPr>
    </w:p>
    <w:p w14:paraId="2798814C" w14:textId="77777777" w:rsidR="00A574F9" w:rsidRDefault="00D92BB1">
      <w:pPr>
        <w:ind w:left="150"/>
      </w:pPr>
      <w:r>
        <w:pict w14:anchorId="3B5BFD73">
          <v:shape id="_x0000_i1048" type="#_x0000_t75" style="width:419.4pt;height:440.4pt">
            <v:imagedata r:id="rId52" o:title=""/>
          </v:shape>
        </w:pict>
      </w:r>
    </w:p>
    <w:p w14:paraId="20A503F9" w14:textId="77777777" w:rsidR="00A574F9" w:rsidRDefault="00A574F9">
      <w:pPr>
        <w:spacing w:before="8" w:line="220" w:lineRule="exact"/>
        <w:rPr>
          <w:sz w:val="22"/>
          <w:szCs w:val="22"/>
        </w:rPr>
      </w:pPr>
    </w:p>
    <w:p w14:paraId="7596263E" w14:textId="77777777" w:rsidR="00A574F9" w:rsidRDefault="00563A8E">
      <w:pPr>
        <w:spacing w:before="24"/>
        <w:ind w:left="120"/>
        <w:rPr>
          <w:sz w:val="28"/>
          <w:szCs w:val="28"/>
        </w:rPr>
      </w:pPr>
      <w:r>
        <w:rPr>
          <w:b/>
          <w:sz w:val="28"/>
          <w:szCs w:val="28"/>
        </w:rPr>
        <w:t>The Commission Problem</w:t>
      </w:r>
    </w:p>
    <w:p w14:paraId="496B9B17" w14:textId="77777777" w:rsidR="00A574F9" w:rsidRDefault="00563A8E">
      <w:pPr>
        <w:ind w:left="120"/>
        <w:rPr>
          <w:sz w:val="24"/>
          <w:szCs w:val="24"/>
        </w:rPr>
      </w:pPr>
      <w:r>
        <w:rPr>
          <w:rFonts w:ascii="Verdana" w:eastAsia="Verdana" w:hAnsi="Verdana" w:cs="Verdana"/>
          <w:sz w:val="24"/>
          <w:szCs w:val="24"/>
        </w:rPr>
        <w:t xml:space="preserve">•   </w:t>
      </w:r>
      <w:r>
        <w:rPr>
          <w:sz w:val="24"/>
          <w:szCs w:val="24"/>
        </w:rPr>
        <w:t>It contains a mix of computation &amp; decision making.</w:t>
      </w:r>
    </w:p>
    <w:p w14:paraId="4029A8C2" w14:textId="77777777" w:rsidR="00A574F9" w:rsidRDefault="00563A8E">
      <w:pPr>
        <w:spacing w:before="42"/>
        <w:ind w:left="120"/>
        <w:rPr>
          <w:sz w:val="24"/>
          <w:szCs w:val="24"/>
        </w:rPr>
      </w:pPr>
      <w:r>
        <w:rPr>
          <w:rFonts w:ascii="Verdana" w:eastAsia="Verdana" w:hAnsi="Verdana" w:cs="Verdana"/>
          <w:sz w:val="24"/>
          <w:szCs w:val="24"/>
        </w:rPr>
        <w:t xml:space="preserve">•   </w:t>
      </w:r>
      <w:r>
        <w:rPr>
          <w:sz w:val="24"/>
          <w:szCs w:val="24"/>
        </w:rPr>
        <w:t xml:space="preserve">A rifle salesperson in the former Arizona territory sold rifle lock’s, stocks, &amp; </w:t>
      </w:r>
      <w:proofErr w:type="gramStart"/>
      <w:r>
        <w:rPr>
          <w:sz w:val="24"/>
          <w:szCs w:val="24"/>
        </w:rPr>
        <w:t>barrel’s</w:t>
      </w:r>
      <w:proofErr w:type="gramEnd"/>
      <w:r>
        <w:rPr>
          <w:sz w:val="24"/>
          <w:szCs w:val="24"/>
        </w:rPr>
        <w:t xml:space="preserve"> made of</w:t>
      </w:r>
    </w:p>
    <w:p w14:paraId="193BE76E" w14:textId="77777777" w:rsidR="00A574F9" w:rsidRDefault="00563A8E">
      <w:pPr>
        <w:spacing w:before="38"/>
        <w:ind w:left="442" w:right="6861"/>
        <w:jc w:val="center"/>
        <w:rPr>
          <w:sz w:val="24"/>
          <w:szCs w:val="24"/>
        </w:rPr>
      </w:pPr>
      <w:r>
        <w:rPr>
          <w:sz w:val="24"/>
          <w:szCs w:val="24"/>
        </w:rPr>
        <w:t>a gunsmith in Missouri.</w:t>
      </w:r>
    </w:p>
    <w:p w14:paraId="2A2A2F58" w14:textId="77777777" w:rsidR="00A574F9" w:rsidRDefault="00563A8E">
      <w:pPr>
        <w:spacing w:before="45"/>
        <w:ind w:left="120"/>
        <w:rPr>
          <w:sz w:val="24"/>
          <w:szCs w:val="24"/>
        </w:rPr>
      </w:pPr>
      <w:r>
        <w:rPr>
          <w:rFonts w:ascii="Verdana" w:eastAsia="Verdana" w:hAnsi="Verdana" w:cs="Verdana"/>
          <w:sz w:val="24"/>
          <w:szCs w:val="24"/>
        </w:rPr>
        <w:t xml:space="preserve">•   </w:t>
      </w:r>
      <w:proofErr w:type="gramStart"/>
      <w:r>
        <w:rPr>
          <w:sz w:val="24"/>
          <w:szCs w:val="24"/>
        </w:rPr>
        <w:t>Locks</w:t>
      </w:r>
      <w:proofErr w:type="gramEnd"/>
      <w:r>
        <w:rPr>
          <w:sz w:val="24"/>
          <w:szCs w:val="24"/>
        </w:rPr>
        <w:t xml:space="preserve"> cost $45, stocks cost $30, Barrel Cost $ 25.</w:t>
      </w:r>
    </w:p>
    <w:p w14:paraId="2F670847" w14:textId="77777777" w:rsidR="00A574F9" w:rsidRDefault="00563A8E">
      <w:pPr>
        <w:spacing w:before="41"/>
        <w:ind w:left="120"/>
        <w:rPr>
          <w:sz w:val="24"/>
          <w:szCs w:val="24"/>
        </w:rPr>
      </w:pPr>
      <w:r>
        <w:rPr>
          <w:rFonts w:ascii="Verdana" w:eastAsia="Verdana" w:hAnsi="Verdana" w:cs="Verdana"/>
          <w:sz w:val="24"/>
          <w:szCs w:val="24"/>
        </w:rPr>
        <w:t xml:space="preserve">•   </w:t>
      </w:r>
      <w:r>
        <w:rPr>
          <w:sz w:val="24"/>
          <w:szCs w:val="24"/>
        </w:rPr>
        <w:t>Sales person has to sell at least 1 complete rifle per month</w:t>
      </w:r>
    </w:p>
    <w:p w14:paraId="1EB5664F" w14:textId="77777777" w:rsidR="00A574F9" w:rsidRDefault="00563A8E">
      <w:pPr>
        <w:spacing w:before="40"/>
        <w:ind w:left="120"/>
        <w:rPr>
          <w:sz w:val="24"/>
          <w:szCs w:val="24"/>
        </w:rPr>
      </w:pPr>
      <w:r>
        <w:rPr>
          <w:rFonts w:ascii="Verdana" w:eastAsia="Verdana" w:hAnsi="Verdana" w:cs="Verdana"/>
          <w:sz w:val="24"/>
          <w:szCs w:val="24"/>
        </w:rPr>
        <w:t xml:space="preserve">•   </w:t>
      </w:r>
      <w:r>
        <w:rPr>
          <w:sz w:val="24"/>
          <w:szCs w:val="24"/>
        </w:rPr>
        <w:t>Production limitation such that 1 sales man can sell 70 locks, 80 stocks, 90 barrels per month.</w:t>
      </w:r>
    </w:p>
    <w:p w14:paraId="3022A85C" w14:textId="77777777" w:rsidR="00A574F9" w:rsidRDefault="00563A8E">
      <w:pPr>
        <w:tabs>
          <w:tab w:val="left" w:pos="460"/>
        </w:tabs>
        <w:spacing w:before="42" w:line="271" w:lineRule="auto"/>
        <w:ind w:left="480" w:right="63"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After each town visit salesperson update sale of no of locks, stocks, barrels through a teleg</w:t>
      </w:r>
      <w:r>
        <w:rPr>
          <w:sz w:val="24"/>
          <w:szCs w:val="24"/>
        </w:rPr>
        <w:t>ram to gunsmith</w:t>
      </w:r>
    </w:p>
    <w:p w14:paraId="3CA1AC16" w14:textId="77777777" w:rsidR="00A574F9" w:rsidRDefault="00563A8E">
      <w:pPr>
        <w:spacing w:before="8"/>
        <w:ind w:left="120"/>
        <w:rPr>
          <w:sz w:val="24"/>
          <w:szCs w:val="24"/>
        </w:rPr>
      </w:pPr>
      <w:r>
        <w:rPr>
          <w:rFonts w:ascii="Verdana" w:eastAsia="Verdana" w:hAnsi="Verdana" w:cs="Verdana"/>
          <w:sz w:val="24"/>
          <w:szCs w:val="24"/>
        </w:rPr>
        <w:t xml:space="preserve">•   </w:t>
      </w:r>
      <w:r>
        <w:rPr>
          <w:sz w:val="24"/>
          <w:szCs w:val="24"/>
        </w:rPr>
        <w:t>At the end of month salesperson sent a shot telegram showing -1 locks sold.</w:t>
      </w:r>
    </w:p>
    <w:p w14:paraId="21539997" w14:textId="77777777" w:rsidR="00A574F9" w:rsidRDefault="00563A8E">
      <w:pPr>
        <w:spacing w:before="42"/>
        <w:ind w:left="120"/>
        <w:rPr>
          <w:sz w:val="24"/>
          <w:szCs w:val="24"/>
        </w:rPr>
      </w:pPr>
      <w:r>
        <w:rPr>
          <w:rFonts w:ascii="Verdana" w:eastAsia="Verdana" w:hAnsi="Verdana" w:cs="Verdana"/>
          <w:sz w:val="24"/>
          <w:szCs w:val="24"/>
        </w:rPr>
        <w:t xml:space="preserve">•   </w:t>
      </w:r>
      <w:r>
        <w:rPr>
          <w:sz w:val="24"/>
          <w:szCs w:val="24"/>
        </w:rPr>
        <w:t>Gunman knew sales for month are over &amp; compute the commission of sales person</w:t>
      </w:r>
    </w:p>
    <w:p w14:paraId="1F380847" w14:textId="77777777" w:rsidR="00A574F9" w:rsidRDefault="00563A8E">
      <w:pPr>
        <w:spacing w:before="40"/>
        <w:ind w:left="120"/>
        <w:rPr>
          <w:sz w:val="24"/>
          <w:szCs w:val="24"/>
        </w:rPr>
      </w:pPr>
      <w:r>
        <w:rPr>
          <w:rFonts w:ascii="Verdana" w:eastAsia="Verdana" w:hAnsi="Verdana" w:cs="Verdana"/>
          <w:sz w:val="24"/>
          <w:szCs w:val="24"/>
        </w:rPr>
        <w:t xml:space="preserve">•   </w:t>
      </w:r>
      <w:r>
        <w:rPr>
          <w:sz w:val="24"/>
          <w:szCs w:val="24"/>
        </w:rPr>
        <w:t>10% on sales up to $1000</w:t>
      </w:r>
    </w:p>
    <w:p w14:paraId="07F55074" w14:textId="29F8C2D8" w:rsidR="00A574F9" w:rsidRDefault="00563A8E">
      <w:pPr>
        <w:spacing w:before="42"/>
        <w:ind w:left="120"/>
        <w:rPr>
          <w:sz w:val="24"/>
          <w:szCs w:val="24"/>
        </w:rPr>
      </w:pPr>
      <w:r>
        <w:pict w14:anchorId="5317000A">
          <v:group id="_x0000_s1038" style="position:absolute;left:0;text-align:left;margin-left:67pt;margin-top:17.85pt;width:478pt;height:4.55pt;z-index:-1217;mso-position-horizontal-relative:page" coordorigin="1340,357" coordsize="9560,91">
            <v:shape id="_x0000_s1040" style="position:absolute;left:1371;top:388;width:9498;height:0" coordorigin="1371,388" coordsize="9498,0" path="m1371,388r9498,e" filled="f" strokecolor="#612322" strokeweight="3.1pt">
              <v:path arrowok="t"/>
            </v:shape>
            <v:shape id="_x0000_s1039" style="position:absolute;left:1371;top:439;width:9498;height:0" coordorigin="1371,439" coordsize="9498,0" path="m1371,439r9498,e" filled="f" strokecolor="#612322" strokeweight=".82pt">
              <v:path arrowok="t"/>
            </v:shape>
            <w10:wrap anchorx="page"/>
          </v:group>
        </w:pict>
      </w:r>
      <w:r>
        <w:rPr>
          <w:rFonts w:ascii="Verdana" w:eastAsia="Verdana" w:hAnsi="Verdana" w:cs="Verdana"/>
          <w:sz w:val="24"/>
          <w:szCs w:val="24"/>
        </w:rPr>
        <w:t xml:space="preserve">•   </w:t>
      </w:r>
      <w:r>
        <w:rPr>
          <w:sz w:val="24"/>
          <w:szCs w:val="24"/>
        </w:rPr>
        <w:t>15% on the next $800</w:t>
      </w:r>
    </w:p>
    <w:p w14:paraId="475792FD" w14:textId="7CEFB9A4" w:rsidR="00F56412" w:rsidRDefault="00F56412">
      <w:pPr>
        <w:spacing w:before="42"/>
        <w:ind w:left="120"/>
        <w:rPr>
          <w:sz w:val="24"/>
          <w:szCs w:val="24"/>
        </w:rPr>
      </w:pPr>
    </w:p>
    <w:p w14:paraId="13B1B8E6" w14:textId="77777777" w:rsidR="00F56412" w:rsidRDefault="00F56412">
      <w:pPr>
        <w:spacing w:before="42"/>
        <w:ind w:left="120"/>
        <w:rPr>
          <w:sz w:val="24"/>
          <w:szCs w:val="24"/>
        </w:rPr>
      </w:pPr>
    </w:p>
    <w:p w14:paraId="47025675" w14:textId="77777777" w:rsidR="00A574F9" w:rsidRDefault="00563A8E">
      <w:pPr>
        <w:spacing w:before="50"/>
        <w:ind w:left="120"/>
        <w:rPr>
          <w:sz w:val="24"/>
          <w:szCs w:val="24"/>
        </w:rPr>
      </w:pPr>
      <w:r>
        <w:rPr>
          <w:rFonts w:ascii="Verdana" w:eastAsia="Verdana" w:hAnsi="Verdana" w:cs="Verdana"/>
          <w:sz w:val="24"/>
          <w:szCs w:val="24"/>
        </w:rPr>
        <w:t>•</w:t>
      </w:r>
      <w:r>
        <w:rPr>
          <w:rFonts w:ascii="Verdana" w:eastAsia="Verdana" w:hAnsi="Verdana" w:cs="Verdana"/>
          <w:sz w:val="24"/>
          <w:szCs w:val="24"/>
        </w:rPr>
        <w:t xml:space="preserve"> </w:t>
      </w:r>
      <w:r>
        <w:rPr>
          <w:rFonts w:ascii="Verdana" w:eastAsia="Verdana" w:hAnsi="Verdana" w:cs="Verdana"/>
          <w:sz w:val="24"/>
          <w:szCs w:val="24"/>
        </w:rPr>
        <w:t xml:space="preserve">  </w:t>
      </w:r>
      <w:r>
        <w:rPr>
          <w:sz w:val="24"/>
          <w:szCs w:val="24"/>
        </w:rPr>
        <w:t>20% on any sales in excess of $1800</w:t>
      </w:r>
    </w:p>
    <w:p w14:paraId="3FBB9601" w14:textId="77777777" w:rsidR="00A574F9" w:rsidRDefault="00563A8E">
      <w:pPr>
        <w:tabs>
          <w:tab w:val="left" w:pos="460"/>
        </w:tabs>
        <w:spacing w:before="40" w:line="271" w:lineRule="auto"/>
        <w:ind w:left="480" w:right="61"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The commission program produces a monthly sales report that gave total no. of locks, barrels, stocks sold. Sales persons total dollar sale &amp; commission.</w:t>
      </w:r>
    </w:p>
    <w:p w14:paraId="1A76737D" w14:textId="77777777" w:rsidR="00A574F9" w:rsidRDefault="00563A8E">
      <w:pPr>
        <w:spacing w:before="10"/>
        <w:ind w:left="120"/>
        <w:rPr>
          <w:sz w:val="24"/>
          <w:szCs w:val="24"/>
        </w:rPr>
      </w:pPr>
      <w:r>
        <w:rPr>
          <w:rFonts w:ascii="Verdana" w:eastAsia="Verdana" w:hAnsi="Verdana" w:cs="Verdana"/>
          <w:sz w:val="24"/>
          <w:szCs w:val="24"/>
        </w:rPr>
        <w:t xml:space="preserve">•   </w:t>
      </w:r>
      <w:r>
        <w:rPr>
          <w:sz w:val="24"/>
          <w:szCs w:val="24"/>
        </w:rPr>
        <w:t>This problem separates into 3 distinct pieces</w:t>
      </w:r>
    </w:p>
    <w:p w14:paraId="4D39550E" w14:textId="77777777" w:rsidR="00A574F9" w:rsidRDefault="00563A8E">
      <w:pPr>
        <w:spacing w:before="38"/>
        <w:ind w:left="840"/>
        <w:rPr>
          <w:sz w:val="24"/>
          <w:szCs w:val="24"/>
        </w:rPr>
      </w:pPr>
      <w:r>
        <w:rPr>
          <w:rFonts w:ascii="Courier New" w:eastAsia="Courier New" w:hAnsi="Courier New" w:cs="Courier New"/>
          <w:sz w:val="24"/>
          <w:szCs w:val="24"/>
        </w:rPr>
        <w:t xml:space="preserve">o </w:t>
      </w:r>
      <w:r>
        <w:rPr>
          <w:sz w:val="24"/>
          <w:szCs w:val="24"/>
        </w:rPr>
        <w:t xml:space="preserve">The input data </w:t>
      </w:r>
      <w:proofErr w:type="gramStart"/>
      <w:r>
        <w:rPr>
          <w:sz w:val="24"/>
          <w:szCs w:val="24"/>
        </w:rPr>
        <w:t>portion( data</w:t>
      </w:r>
      <w:proofErr w:type="gramEnd"/>
      <w:r>
        <w:rPr>
          <w:sz w:val="24"/>
          <w:szCs w:val="24"/>
        </w:rPr>
        <w:t xml:space="preserve"> validation) ignore her</w:t>
      </w:r>
      <w:r>
        <w:rPr>
          <w:sz w:val="24"/>
          <w:szCs w:val="24"/>
        </w:rPr>
        <w:t>e</w:t>
      </w:r>
    </w:p>
    <w:p w14:paraId="2B80E157" w14:textId="77777777" w:rsidR="00A574F9" w:rsidRDefault="00563A8E">
      <w:pPr>
        <w:spacing w:before="20"/>
        <w:ind w:left="840"/>
        <w:rPr>
          <w:sz w:val="24"/>
          <w:szCs w:val="24"/>
        </w:rPr>
      </w:pPr>
      <w:r>
        <w:rPr>
          <w:rFonts w:ascii="Courier New" w:eastAsia="Courier New" w:hAnsi="Courier New" w:cs="Courier New"/>
          <w:sz w:val="24"/>
          <w:szCs w:val="24"/>
        </w:rPr>
        <w:t xml:space="preserve">o </w:t>
      </w:r>
      <w:r>
        <w:rPr>
          <w:sz w:val="24"/>
          <w:szCs w:val="24"/>
        </w:rPr>
        <w:t>Sales calculation</w:t>
      </w:r>
    </w:p>
    <w:p w14:paraId="0A5185A0" w14:textId="77777777" w:rsidR="00A574F9" w:rsidRDefault="00563A8E">
      <w:pPr>
        <w:spacing w:before="23"/>
        <w:ind w:left="840"/>
        <w:rPr>
          <w:sz w:val="24"/>
          <w:szCs w:val="24"/>
        </w:rPr>
      </w:pPr>
      <w:r>
        <w:rPr>
          <w:rFonts w:ascii="Courier New" w:eastAsia="Courier New" w:hAnsi="Courier New" w:cs="Courier New"/>
          <w:sz w:val="24"/>
          <w:szCs w:val="24"/>
        </w:rPr>
        <w:t xml:space="preserve">o </w:t>
      </w:r>
      <w:r>
        <w:rPr>
          <w:sz w:val="24"/>
          <w:szCs w:val="24"/>
        </w:rPr>
        <w:t>Commission calculation problem.</w:t>
      </w:r>
    </w:p>
    <w:p w14:paraId="747FF562" w14:textId="77777777" w:rsidR="00A574F9" w:rsidRDefault="00A574F9">
      <w:pPr>
        <w:spacing w:before="1" w:line="220" w:lineRule="exact"/>
        <w:rPr>
          <w:sz w:val="22"/>
          <w:szCs w:val="22"/>
        </w:rPr>
      </w:pPr>
    </w:p>
    <w:p w14:paraId="6BF59B86" w14:textId="77777777" w:rsidR="00A574F9" w:rsidRDefault="00563A8E">
      <w:pPr>
        <w:ind w:left="150"/>
        <w:sectPr w:rsidR="00A574F9">
          <w:footerReference w:type="default" r:id="rId53"/>
          <w:pgSz w:w="12240" w:h="15840"/>
          <w:pgMar w:top="520" w:right="1300" w:bottom="280" w:left="1280" w:header="0" w:footer="1193" w:gutter="0"/>
          <w:cols w:space="720"/>
        </w:sectPr>
      </w:pPr>
      <w:r>
        <w:pict w14:anchorId="3469629D">
          <v:group id="_x0000_s1035" style="position:absolute;left:0;text-align:left;margin-left:67pt;margin-top:707.8pt;width:478pt;height:4.55pt;z-index:-1216;mso-position-horizontal-relative:page;mso-position-vertical-relative:page" coordorigin="1340,14156" coordsize="9560,91">
            <v:shape id="_x0000_s1037" style="position:absolute;left:1371;top:14187;width:9498;height:0" coordorigin="1371,14187" coordsize="9498,0" path="m1371,14187r9498,e" filled="f" strokecolor="#612322" strokeweight="3.1pt">
              <v:path arrowok="t"/>
            </v:shape>
            <v:shape id="_x0000_s1036" style="position:absolute;left:1371;top:14239;width:9498;height:0" coordorigin="1371,14239" coordsize="9498,0" path="m1371,14239r9498,e" filled="f" strokecolor="#612322" strokeweight=".82pt">
              <v:path arrowok="t"/>
            </v:shape>
            <w10:wrap anchorx="page" anchory="page"/>
          </v:group>
        </w:pict>
      </w:r>
      <w:r w:rsidR="00D92BB1">
        <w:pict w14:anchorId="49F8F8DA">
          <v:shape id="_x0000_i1049" type="#_x0000_t75" style="width:467.4pt;height:454.2pt">
            <v:imagedata r:id="rId54" o:title=""/>
          </v:shape>
        </w:pict>
      </w:r>
    </w:p>
    <w:p w14:paraId="485C4550" w14:textId="77777777" w:rsidR="00A574F9" w:rsidRDefault="00A574F9">
      <w:pPr>
        <w:spacing w:before="8" w:line="100" w:lineRule="exact"/>
        <w:rPr>
          <w:sz w:val="10"/>
          <w:szCs w:val="10"/>
        </w:rPr>
      </w:pPr>
    </w:p>
    <w:p w14:paraId="16DBDB9E" w14:textId="77777777" w:rsidR="00A574F9" w:rsidRDefault="00D92BB1">
      <w:pPr>
        <w:ind w:left="210"/>
      </w:pPr>
      <w:r>
        <w:pict w14:anchorId="6F6F9889">
          <v:shape id="_x0000_i1050" type="#_x0000_t75" style="width:424.8pt;height:299.4pt">
            <v:imagedata r:id="rId55" o:title=""/>
          </v:shape>
        </w:pict>
      </w:r>
    </w:p>
    <w:p w14:paraId="0B84EFCE" w14:textId="77777777" w:rsidR="00A574F9" w:rsidRDefault="00A574F9">
      <w:pPr>
        <w:spacing w:line="220" w:lineRule="exact"/>
        <w:rPr>
          <w:sz w:val="22"/>
          <w:szCs w:val="22"/>
        </w:rPr>
      </w:pPr>
    </w:p>
    <w:p w14:paraId="05F0562E" w14:textId="77777777" w:rsidR="00A574F9" w:rsidRDefault="00563A8E">
      <w:pPr>
        <w:spacing w:before="24"/>
        <w:ind w:left="180"/>
        <w:rPr>
          <w:sz w:val="28"/>
          <w:szCs w:val="28"/>
        </w:rPr>
      </w:pPr>
      <w:r>
        <w:rPr>
          <w:b/>
          <w:sz w:val="28"/>
          <w:szCs w:val="28"/>
        </w:rPr>
        <w:t>The SATM Problem</w:t>
      </w:r>
    </w:p>
    <w:p w14:paraId="7026D9DB" w14:textId="77777777" w:rsidR="00A574F9" w:rsidRDefault="00A574F9">
      <w:pPr>
        <w:spacing w:before="8" w:line="240" w:lineRule="exact"/>
        <w:rPr>
          <w:sz w:val="24"/>
          <w:szCs w:val="24"/>
        </w:rPr>
      </w:pPr>
    </w:p>
    <w:p w14:paraId="1D809AC6" w14:textId="77777777" w:rsidR="00A574F9" w:rsidRDefault="00563A8E">
      <w:pPr>
        <w:tabs>
          <w:tab w:val="left" w:pos="520"/>
        </w:tabs>
        <w:spacing w:line="275" w:lineRule="auto"/>
        <w:ind w:left="540" w:right="140"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To better discuss the issues of integration and system testing, we need an example with larger scope.  </w:t>
      </w:r>
      <w:proofErr w:type="gramStart"/>
      <w:r>
        <w:rPr>
          <w:sz w:val="24"/>
          <w:szCs w:val="24"/>
        </w:rPr>
        <w:t>The  automated</w:t>
      </w:r>
      <w:proofErr w:type="gramEnd"/>
      <w:r>
        <w:rPr>
          <w:sz w:val="24"/>
          <w:szCs w:val="24"/>
        </w:rPr>
        <w:t xml:space="preserve">  teller  machine  contains  an  interesting  variety  of  functionality  and interactions.  </w:t>
      </w:r>
      <w:proofErr w:type="gramStart"/>
      <w:r>
        <w:rPr>
          <w:sz w:val="24"/>
          <w:szCs w:val="24"/>
        </w:rPr>
        <w:t>Although  it</w:t>
      </w:r>
      <w:proofErr w:type="gramEnd"/>
      <w:r>
        <w:rPr>
          <w:sz w:val="24"/>
          <w:szCs w:val="24"/>
        </w:rPr>
        <w:t xml:space="preserve">  typifies  real-time  systems,  p</w:t>
      </w:r>
      <w:r>
        <w:rPr>
          <w:sz w:val="24"/>
          <w:szCs w:val="24"/>
        </w:rPr>
        <w:t>ractitioners  in  the  commercial  EDP domain are finding that even traditional COBOL systems have many of the problems usually associated with real-time systems.</w:t>
      </w:r>
    </w:p>
    <w:p w14:paraId="69BE6D47" w14:textId="77777777" w:rsidR="00A574F9" w:rsidRDefault="00563A8E">
      <w:pPr>
        <w:spacing w:before="1"/>
        <w:ind w:left="180"/>
        <w:rPr>
          <w:sz w:val="24"/>
          <w:szCs w:val="24"/>
        </w:rPr>
      </w:pPr>
      <w:r>
        <w:rPr>
          <w:rFonts w:ascii="Verdana" w:eastAsia="Verdana" w:hAnsi="Verdana" w:cs="Verdana"/>
          <w:sz w:val="24"/>
          <w:szCs w:val="24"/>
        </w:rPr>
        <w:t xml:space="preserve">•   </w:t>
      </w:r>
      <w:r>
        <w:rPr>
          <w:sz w:val="24"/>
          <w:szCs w:val="24"/>
        </w:rPr>
        <w:t>The SATM system communicates with bank customers via the 15 screens shown in Figure 1.</w:t>
      </w:r>
    </w:p>
    <w:p w14:paraId="49732458" w14:textId="77777777" w:rsidR="00A574F9" w:rsidRDefault="00563A8E">
      <w:pPr>
        <w:tabs>
          <w:tab w:val="left" w:pos="520"/>
        </w:tabs>
        <w:spacing w:before="20" w:line="260" w:lineRule="exact"/>
        <w:ind w:left="540" w:right="142"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Using a terminal with features as shown in Figure 2, SATM customers can select any of three transaction   types:   </w:t>
      </w:r>
      <w:proofErr w:type="gramStart"/>
      <w:r>
        <w:rPr>
          <w:sz w:val="24"/>
          <w:szCs w:val="24"/>
        </w:rPr>
        <w:t xml:space="preserve">deposits,   </w:t>
      </w:r>
      <w:proofErr w:type="gramEnd"/>
      <w:r>
        <w:rPr>
          <w:sz w:val="24"/>
          <w:szCs w:val="24"/>
        </w:rPr>
        <w:t xml:space="preserve">withdrawals,   and   balance   inquiries.   For   </w:t>
      </w:r>
      <w:proofErr w:type="gramStart"/>
      <w:r>
        <w:rPr>
          <w:sz w:val="24"/>
          <w:szCs w:val="24"/>
        </w:rPr>
        <w:t xml:space="preserve">simplicity,   </w:t>
      </w:r>
      <w:proofErr w:type="gramEnd"/>
      <w:r>
        <w:rPr>
          <w:sz w:val="24"/>
          <w:szCs w:val="24"/>
        </w:rPr>
        <w:t>these transactions can only be done on a checking account.</w:t>
      </w:r>
    </w:p>
    <w:p w14:paraId="61461EDB" w14:textId="77777777" w:rsidR="00A574F9" w:rsidRDefault="00563A8E">
      <w:pPr>
        <w:tabs>
          <w:tab w:val="left" w:pos="520"/>
        </w:tabs>
        <w:spacing w:before="16" w:line="260" w:lineRule="exact"/>
        <w:ind w:left="540" w:right="142"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When</w:t>
      </w:r>
      <w:r>
        <w:rPr>
          <w:sz w:val="24"/>
          <w:szCs w:val="24"/>
        </w:rPr>
        <w:t xml:space="preserve"> a bank customer arrives at an SATM station, screen 1 is displayed. The bank customer </w:t>
      </w:r>
      <w:proofErr w:type="gramStart"/>
      <w:r>
        <w:rPr>
          <w:sz w:val="24"/>
          <w:szCs w:val="24"/>
        </w:rPr>
        <w:t>accesses  the</w:t>
      </w:r>
      <w:proofErr w:type="gramEnd"/>
      <w:r>
        <w:rPr>
          <w:sz w:val="24"/>
          <w:szCs w:val="24"/>
        </w:rPr>
        <w:t xml:space="preserve">  SATM  system  with  a  plastic  card  encoded  with  a  personal  account  number (PAN), which is a key to an internal customer account file, containing, a</w:t>
      </w:r>
      <w:r>
        <w:rPr>
          <w:sz w:val="24"/>
          <w:szCs w:val="24"/>
        </w:rPr>
        <w:t>mong other things, the customer’s name and account information. If the customer’s PAN matches the information in the customer account file, the system presents screen 2 to the customer. If the customer’s</w:t>
      </w:r>
    </w:p>
    <w:p w14:paraId="5A1A9E0F" w14:textId="77777777" w:rsidR="00A574F9" w:rsidRDefault="00563A8E">
      <w:pPr>
        <w:spacing w:line="260" w:lineRule="exact"/>
        <w:ind w:left="540" w:right="3382"/>
        <w:jc w:val="both"/>
        <w:rPr>
          <w:sz w:val="24"/>
          <w:szCs w:val="24"/>
        </w:rPr>
      </w:pPr>
      <w:r>
        <w:rPr>
          <w:sz w:val="24"/>
          <w:szCs w:val="24"/>
        </w:rPr>
        <w:t>PAN is not found, screen 4 is displayed, and the car</w:t>
      </w:r>
      <w:r>
        <w:rPr>
          <w:sz w:val="24"/>
          <w:szCs w:val="24"/>
        </w:rPr>
        <w:t>d is kept.</w:t>
      </w:r>
    </w:p>
    <w:p w14:paraId="4A2E91DF" w14:textId="77777777" w:rsidR="00A574F9" w:rsidRDefault="00563A8E">
      <w:pPr>
        <w:spacing w:line="280" w:lineRule="exact"/>
        <w:ind w:left="180"/>
        <w:rPr>
          <w:sz w:val="24"/>
          <w:szCs w:val="24"/>
        </w:rPr>
      </w:pPr>
      <w:r>
        <w:rPr>
          <w:rFonts w:ascii="Verdana" w:eastAsia="Verdana" w:hAnsi="Verdana" w:cs="Verdana"/>
          <w:position w:val="-1"/>
          <w:sz w:val="24"/>
          <w:szCs w:val="24"/>
        </w:rPr>
        <w:t xml:space="preserve">•   </w:t>
      </w:r>
      <w:r>
        <w:rPr>
          <w:position w:val="-1"/>
          <w:sz w:val="24"/>
          <w:szCs w:val="24"/>
        </w:rPr>
        <w:t>At screen 2, the customer is prompted to enter his or her personal identification number (PIN).</w:t>
      </w:r>
    </w:p>
    <w:p w14:paraId="779EEB7B" w14:textId="77777777" w:rsidR="00A574F9" w:rsidRDefault="00563A8E">
      <w:pPr>
        <w:spacing w:before="2"/>
        <w:ind w:left="540" w:right="142"/>
        <w:jc w:val="both"/>
        <w:rPr>
          <w:sz w:val="24"/>
          <w:szCs w:val="24"/>
        </w:rPr>
      </w:pPr>
      <w:r>
        <w:rPr>
          <w:sz w:val="24"/>
          <w:szCs w:val="24"/>
        </w:rPr>
        <w:t>If the PIN is correct (i.e., matches the information in the customer account file), the system displays screen 5; otherwise, screen 3 is displaye</w:t>
      </w:r>
      <w:r>
        <w:rPr>
          <w:sz w:val="24"/>
          <w:szCs w:val="24"/>
        </w:rPr>
        <w:t>d. The customer has three chances to get the PIN correct; after three failures, screen 4 is displayed, and the card is kept. On entry to screen</w:t>
      </w:r>
    </w:p>
    <w:p w14:paraId="26BCB4DD" w14:textId="77777777" w:rsidR="00A574F9" w:rsidRDefault="00563A8E">
      <w:pPr>
        <w:ind w:left="540" w:right="147"/>
        <w:jc w:val="both"/>
        <w:rPr>
          <w:sz w:val="24"/>
          <w:szCs w:val="24"/>
        </w:rPr>
      </w:pPr>
      <w:r>
        <w:rPr>
          <w:sz w:val="24"/>
          <w:szCs w:val="24"/>
        </w:rPr>
        <w:t>5, the customer selects the desired transaction from the options shown on screen. If balance is requested, scree</w:t>
      </w:r>
      <w:r>
        <w:rPr>
          <w:sz w:val="24"/>
          <w:szCs w:val="24"/>
        </w:rPr>
        <w:t>n 14 is then displayed.</w:t>
      </w:r>
    </w:p>
    <w:p w14:paraId="30733A68" w14:textId="77777777" w:rsidR="00A574F9" w:rsidRDefault="00563A8E">
      <w:pPr>
        <w:tabs>
          <w:tab w:val="left" w:pos="520"/>
        </w:tabs>
        <w:spacing w:before="20" w:line="260" w:lineRule="exact"/>
        <w:ind w:left="540" w:right="144" w:hanging="360"/>
        <w:jc w:val="both"/>
        <w:rPr>
          <w:sz w:val="24"/>
          <w:szCs w:val="24"/>
        </w:rPr>
        <w:sectPr w:rsidR="00A574F9">
          <w:pgSz w:w="12240" w:h="15840"/>
          <w:pgMar w:top="460" w:right="1220" w:bottom="280" w:left="1220" w:header="0" w:footer="1193" w:gutter="0"/>
          <w:cols w:space="720"/>
        </w:sectPr>
      </w:pPr>
      <w:r>
        <w:rPr>
          <w:rFonts w:ascii="Verdana" w:eastAsia="Verdana" w:hAnsi="Verdana" w:cs="Verdana"/>
          <w:sz w:val="24"/>
          <w:szCs w:val="24"/>
        </w:rPr>
        <w:t>•</w:t>
      </w:r>
      <w:r>
        <w:rPr>
          <w:rFonts w:ascii="Verdana" w:eastAsia="Verdana" w:hAnsi="Verdana" w:cs="Verdana"/>
          <w:sz w:val="24"/>
          <w:szCs w:val="24"/>
        </w:rPr>
        <w:tab/>
      </w:r>
      <w:r>
        <w:rPr>
          <w:sz w:val="24"/>
          <w:szCs w:val="24"/>
        </w:rPr>
        <w:t>If a deposit is requested, the status of the deposit envelope slot is determined from a field in</w:t>
      </w:r>
      <w:r>
        <w:rPr>
          <w:sz w:val="24"/>
          <w:szCs w:val="24"/>
        </w:rPr>
        <w:t xml:space="preserve"> </w:t>
      </w:r>
      <w:proofErr w:type="gramStart"/>
      <w:r>
        <w:rPr>
          <w:sz w:val="24"/>
          <w:szCs w:val="24"/>
        </w:rPr>
        <w:t>the  terminal</w:t>
      </w:r>
      <w:proofErr w:type="gramEnd"/>
      <w:r>
        <w:rPr>
          <w:sz w:val="24"/>
          <w:szCs w:val="24"/>
        </w:rPr>
        <w:t xml:space="preserve">  control  file.  </w:t>
      </w:r>
      <w:proofErr w:type="gramStart"/>
      <w:r>
        <w:rPr>
          <w:sz w:val="24"/>
          <w:szCs w:val="24"/>
        </w:rPr>
        <w:t>If  no</w:t>
      </w:r>
      <w:proofErr w:type="gramEnd"/>
      <w:r>
        <w:rPr>
          <w:sz w:val="24"/>
          <w:szCs w:val="24"/>
        </w:rPr>
        <w:t xml:space="preserve">  problem  is  known,  the  system  displays  screen  7  to  get  the</w:t>
      </w:r>
    </w:p>
    <w:p w14:paraId="4F94837E" w14:textId="77777777" w:rsidR="00A574F9" w:rsidRDefault="00563A8E">
      <w:pPr>
        <w:spacing w:before="68"/>
        <w:ind w:left="480" w:right="78"/>
        <w:jc w:val="both"/>
        <w:rPr>
          <w:sz w:val="24"/>
          <w:szCs w:val="24"/>
        </w:rPr>
      </w:pPr>
      <w:r>
        <w:rPr>
          <w:sz w:val="24"/>
          <w:szCs w:val="24"/>
        </w:rPr>
        <w:lastRenderedPageBreak/>
        <w:t>transaction amount. If a problem occurs with the deposit envelope slot, the system displays screen 12. Once the deposit amount has been entered, the</w:t>
      </w:r>
      <w:r>
        <w:rPr>
          <w:sz w:val="24"/>
          <w:szCs w:val="24"/>
        </w:rPr>
        <w:t xml:space="preserve"> system displays screen 13, accepts </w:t>
      </w:r>
      <w:proofErr w:type="gramStart"/>
      <w:r>
        <w:rPr>
          <w:sz w:val="24"/>
          <w:szCs w:val="24"/>
        </w:rPr>
        <w:t>the  deposit</w:t>
      </w:r>
      <w:proofErr w:type="gramEnd"/>
      <w:r>
        <w:rPr>
          <w:sz w:val="24"/>
          <w:szCs w:val="24"/>
        </w:rPr>
        <w:t xml:space="preserve">  envelope,  and  processes  the  deposit.  </w:t>
      </w:r>
      <w:proofErr w:type="gramStart"/>
      <w:r>
        <w:rPr>
          <w:sz w:val="24"/>
          <w:szCs w:val="24"/>
        </w:rPr>
        <w:t>The  system</w:t>
      </w:r>
      <w:proofErr w:type="gramEnd"/>
      <w:r>
        <w:rPr>
          <w:sz w:val="24"/>
          <w:szCs w:val="24"/>
        </w:rPr>
        <w:t xml:space="preserve">  then  displays  screen  14.  </w:t>
      </w:r>
      <w:proofErr w:type="gramStart"/>
      <w:r>
        <w:rPr>
          <w:sz w:val="24"/>
          <w:szCs w:val="24"/>
        </w:rPr>
        <w:t>If  a</w:t>
      </w:r>
      <w:proofErr w:type="gramEnd"/>
      <w:r>
        <w:rPr>
          <w:sz w:val="24"/>
          <w:szCs w:val="24"/>
        </w:rPr>
        <w:t xml:space="preserve"> withdrawal  is  requested,  the  system  checks  the  status  (jammed  or  free)  of  the  withdrawal chute in the t</w:t>
      </w:r>
      <w:r>
        <w:rPr>
          <w:sz w:val="24"/>
          <w:szCs w:val="24"/>
        </w:rPr>
        <w:t xml:space="preserve">erminal control file.  </w:t>
      </w:r>
      <w:proofErr w:type="gramStart"/>
      <w:r>
        <w:rPr>
          <w:sz w:val="24"/>
          <w:szCs w:val="24"/>
        </w:rPr>
        <w:t>If  jammed</w:t>
      </w:r>
      <w:proofErr w:type="gramEnd"/>
      <w:r>
        <w:rPr>
          <w:sz w:val="24"/>
          <w:szCs w:val="24"/>
        </w:rPr>
        <w:t>, screen 10  is displayed; otherwise, screen 7 is displayed so the customer can enter the withdrawal amount. Once the withdrawal amount is entered, the system checks the terminal status file to see if it has enough currency</w:t>
      </w:r>
      <w:r>
        <w:rPr>
          <w:sz w:val="24"/>
          <w:szCs w:val="24"/>
        </w:rPr>
        <w:t xml:space="preserve"> to dispense. If it does not, screen 9 is displayed; otherwise, the withdrawal is processed.</w:t>
      </w:r>
    </w:p>
    <w:p w14:paraId="0F855F34" w14:textId="77777777" w:rsidR="00A574F9" w:rsidRDefault="00563A8E">
      <w:pPr>
        <w:tabs>
          <w:tab w:val="left" w:pos="460"/>
        </w:tabs>
        <w:spacing w:before="20" w:line="260" w:lineRule="exact"/>
        <w:ind w:left="480" w:right="79"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The system checks the customer balance (as described in the balance request transaction); if </w:t>
      </w:r>
      <w:proofErr w:type="gramStart"/>
      <w:r>
        <w:rPr>
          <w:sz w:val="24"/>
          <w:szCs w:val="24"/>
        </w:rPr>
        <w:t>the  funds</w:t>
      </w:r>
      <w:proofErr w:type="gramEnd"/>
      <w:r>
        <w:rPr>
          <w:sz w:val="24"/>
          <w:szCs w:val="24"/>
        </w:rPr>
        <w:t xml:space="preserve">  in  the  account  are  insufficient,  screen  8  is  displayed.  </w:t>
      </w:r>
      <w:proofErr w:type="gramStart"/>
      <w:r>
        <w:rPr>
          <w:sz w:val="24"/>
          <w:szCs w:val="24"/>
        </w:rPr>
        <w:t>If  the</w:t>
      </w:r>
      <w:proofErr w:type="gramEnd"/>
      <w:r>
        <w:rPr>
          <w:sz w:val="24"/>
          <w:szCs w:val="24"/>
        </w:rPr>
        <w:t xml:space="preserve">  account  balance  is sufficient, screen 11 is displayed and the money is disp</w:t>
      </w:r>
      <w:r>
        <w:rPr>
          <w:sz w:val="24"/>
          <w:szCs w:val="24"/>
        </w:rPr>
        <w:t>ensed. The balance is printed on the transaction receipt as it is for a balance request transaction. After the cash has been removed, the system displays screen 14.</w:t>
      </w:r>
    </w:p>
    <w:p w14:paraId="0AA20CFC" w14:textId="77777777" w:rsidR="00A574F9" w:rsidRDefault="00563A8E">
      <w:pPr>
        <w:tabs>
          <w:tab w:val="left" w:pos="460"/>
        </w:tabs>
        <w:spacing w:before="17" w:line="260" w:lineRule="exact"/>
        <w:ind w:left="480" w:right="8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When the “No” button is pressed in screens 10, 12, or 14, the system presents screen 15 a</w:t>
      </w:r>
      <w:r>
        <w:rPr>
          <w:sz w:val="24"/>
          <w:szCs w:val="24"/>
        </w:rPr>
        <w:t>nd returns the customer’s ATM card. Once the card is removed from the card slot, screen 1 is</w:t>
      </w:r>
    </w:p>
    <w:p w14:paraId="05D8D0C7" w14:textId="77777777" w:rsidR="00A574F9" w:rsidRDefault="00563A8E">
      <w:pPr>
        <w:spacing w:line="260" w:lineRule="exact"/>
        <w:ind w:left="480" w:right="84"/>
        <w:jc w:val="both"/>
        <w:rPr>
          <w:sz w:val="24"/>
          <w:szCs w:val="24"/>
        </w:rPr>
      </w:pPr>
      <w:r>
        <w:rPr>
          <w:sz w:val="24"/>
          <w:szCs w:val="24"/>
        </w:rPr>
        <w:t xml:space="preserve">displayed.  </w:t>
      </w:r>
      <w:proofErr w:type="gramStart"/>
      <w:r>
        <w:rPr>
          <w:sz w:val="24"/>
          <w:szCs w:val="24"/>
        </w:rPr>
        <w:t>When  the</w:t>
      </w:r>
      <w:proofErr w:type="gramEnd"/>
      <w:r>
        <w:rPr>
          <w:sz w:val="24"/>
          <w:szCs w:val="24"/>
        </w:rPr>
        <w:t xml:space="preserve">  “Yes”  button  is  pressed  in  screens  10,  12,  or  14,  the  system  presents screen 5 so the customer can select additional transaction</w:t>
      </w:r>
      <w:r>
        <w:rPr>
          <w:sz w:val="24"/>
          <w:szCs w:val="24"/>
        </w:rPr>
        <w:t>s.</w:t>
      </w:r>
    </w:p>
    <w:p w14:paraId="69CE22BB" w14:textId="77777777" w:rsidR="00A574F9" w:rsidRDefault="00563A8E">
      <w:pPr>
        <w:spacing w:line="260" w:lineRule="exact"/>
        <w:ind w:left="3944" w:right="3946"/>
        <w:jc w:val="center"/>
        <w:rPr>
          <w:sz w:val="24"/>
          <w:szCs w:val="24"/>
        </w:rPr>
      </w:pPr>
      <w:r>
        <w:rPr>
          <w:b/>
          <w:sz w:val="24"/>
          <w:szCs w:val="24"/>
        </w:rPr>
        <w:t>SATM Terminal</w:t>
      </w:r>
    </w:p>
    <w:p w14:paraId="241741DE" w14:textId="77777777" w:rsidR="00A574F9" w:rsidRDefault="00563A8E">
      <w:pPr>
        <w:spacing w:before="91"/>
        <w:ind w:left="510"/>
        <w:sectPr w:rsidR="00A574F9">
          <w:pgSz w:w="12240" w:h="15840"/>
          <w:pgMar w:top="500" w:right="1280" w:bottom="280" w:left="1280" w:header="0" w:footer="1193" w:gutter="0"/>
          <w:cols w:space="720"/>
        </w:sectPr>
      </w:pPr>
      <w:r>
        <w:pict w14:anchorId="273BBBB4">
          <v:group id="_x0000_s1030" style="position:absolute;left:0;text-align:left;margin-left:67pt;margin-top:707.8pt;width:478pt;height:4.55pt;z-index:-1215;mso-position-horizontal-relative:page;mso-position-vertical-relative:page" coordorigin="1340,14156" coordsize="9560,91">
            <v:shape id="_x0000_s1032" style="position:absolute;left:1371;top:14187;width:9498;height:0" coordorigin="1371,14187" coordsize="9498,0" path="m1371,14187r9498,e" filled="f" strokecolor="#612322" strokeweight="3.1pt">
              <v:path arrowok="t"/>
            </v:shape>
            <v:shape id="_x0000_s1031" style="position:absolute;left:1371;top:14239;width:9498;height:0" coordorigin="1371,14239" coordsize="9498,0" path="m1371,14239r9498,e" filled="f" strokecolor="#612322" strokeweight=".82pt">
              <v:path arrowok="t"/>
            </v:shape>
            <w10:wrap anchorx="page" anchory="page"/>
          </v:group>
        </w:pict>
      </w:r>
      <w:r w:rsidR="00D92BB1">
        <w:pict w14:anchorId="399CACA7">
          <v:shape id="_x0000_i1051" type="#_x0000_t75" style="width:336pt;height:298.2pt">
            <v:imagedata r:id="rId56" o:title=""/>
          </v:shape>
        </w:pict>
      </w:r>
    </w:p>
    <w:p w14:paraId="2B46A4A3" w14:textId="77777777" w:rsidR="00A574F9" w:rsidRDefault="00563A8E">
      <w:pPr>
        <w:spacing w:before="68"/>
        <w:ind w:left="4018" w:right="3845"/>
        <w:jc w:val="center"/>
        <w:rPr>
          <w:sz w:val="24"/>
          <w:szCs w:val="24"/>
        </w:rPr>
      </w:pPr>
      <w:r>
        <w:rPr>
          <w:b/>
          <w:sz w:val="24"/>
          <w:szCs w:val="24"/>
        </w:rPr>
        <w:lastRenderedPageBreak/>
        <w:t>SATM SCREENS</w:t>
      </w:r>
    </w:p>
    <w:p w14:paraId="5026C387" w14:textId="77777777" w:rsidR="00A574F9" w:rsidRDefault="00D92BB1">
      <w:pPr>
        <w:spacing w:before="41"/>
        <w:ind w:left="570"/>
      </w:pPr>
      <w:r>
        <w:pict w14:anchorId="4A98485A">
          <v:shape id="_x0000_i1052" type="#_x0000_t75" style="width:381.6pt;height:358.8pt">
            <v:imagedata r:id="rId57" o:title=""/>
          </v:shape>
        </w:pict>
      </w:r>
    </w:p>
    <w:p w14:paraId="7A27E25D" w14:textId="77777777" w:rsidR="00A574F9" w:rsidRDefault="00563A8E">
      <w:pPr>
        <w:spacing w:before="43"/>
        <w:ind w:left="540"/>
        <w:rPr>
          <w:sz w:val="28"/>
          <w:szCs w:val="28"/>
        </w:rPr>
      </w:pPr>
      <w:r>
        <w:rPr>
          <w:b/>
          <w:sz w:val="28"/>
          <w:szCs w:val="28"/>
        </w:rPr>
        <w:t>Currency Converter</w:t>
      </w:r>
    </w:p>
    <w:p w14:paraId="6723FF32" w14:textId="77777777" w:rsidR="00A574F9" w:rsidRDefault="00563A8E">
      <w:pPr>
        <w:spacing w:before="48"/>
        <w:ind w:left="180"/>
        <w:rPr>
          <w:sz w:val="24"/>
          <w:szCs w:val="24"/>
        </w:rPr>
      </w:pPr>
      <w:r>
        <w:rPr>
          <w:rFonts w:ascii="Arial" w:eastAsia="Arial" w:hAnsi="Arial" w:cs="Arial"/>
          <w:sz w:val="24"/>
          <w:szCs w:val="24"/>
        </w:rPr>
        <w:t xml:space="preserve">•    </w:t>
      </w:r>
      <w:r>
        <w:rPr>
          <w:sz w:val="24"/>
          <w:szCs w:val="24"/>
        </w:rPr>
        <w:t>Another event driven program that emphasizes code associated with a GUI. A sample GUI</w:t>
      </w:r>
    </w:p>
    <w:p w14:paraId="6B021347" w14:textId="77777777" w:rsidR="00A574F9" w:rsidRDefault="00563A8E">
      <w:pPr>
        <w:spacing w:before="41"/>
        <w:ind w:left="540"/>
        <w:rPr>
          <w:sz w:val="24"/>
          <w:szCs w:val="24"/>
        </w:rPr>
      </w:pPr>
      <w:r>
        <w:rPr>
          <w:sz w:val="24"/>
          <w:szCs w:val="24"/>
        </w:rPr>
        <w:t>built with visual basic is shown</w:t>
      </w:r>
    </w:p>
    <w:p w14:paraId="49AA7D22" w14:textId="77777777" w:rsidR="00A574F9" w:rsidRDefault="00563A8E">
      <w:pPr>
        <w:tabs>
          <w:tab w:val="left" w:pos="460"/>
        </w:tabs>
        <w:spacing w:before="42" w:line="275" w:lineRule="auto"/>
        <w:ind w:left="463" w:right="332" w:hanging="360"/>
        <w:jc w:val="both"/>
        <w:rPr>
          <w:sz w:val="24"/>
          <w:szCs w:val="24"/>
        </w:rPr>
      </w:pPr>
      <w:r>
        <w:rPr>
          <w:rFonts w:ascii="Arial" w:eastAsia="Arial" w:hAnsi="Arial" w:cs="Arial"/>
          <w:sz w:val="24"/>
          <w:szCs w:val="24"/>
        </w:rPr>
        <w:t>•</w:t>
      </w:r>
      <w:r>
        <w:rPr>
          <w:rFonts w:ascii="Arial" w:eastAsia="Arial" w:hAnsi="Arial" w:cs="Arial"/>
          <w:sz w:val="24"/>
          <w:szCs w:val="24"/>
        </w:rPr>
        <w:tab/>
      </w:r>
      <w:proofErr w:type="gramStart"/>
      <w:r>
        <w:rPr>
          <w:sz w:val="24"/>
          <w:szCs w:val="24"/>
        </w:rPr>
        <w:t>The  application</w:t>
      </w:r>
      <w:proofErr w:type="gramEnd"/>
      <w:r>
        <w:rPr>
          <w:sz w:val="24"/>
          <w:szCs w:val="24"/>
        </w:rPr>
        <w:t xml:space="preserve">  converts  US  dollars  to  any  of  four  currencies:  Brazilian  reals,  Canadian dollars, European Union euros, and Japanese yen.</w:t>
      </w:r>
    </w:p>
    <w:p w14:paraId="2C8F6263" w14:textId="77777777" w:rsidR="00A574F9" w:rsidRDefault="00563A8E">
      <w:pPr>
        <w:tabs>
          <w:tab w:val="left" w:pos="460"/>
        </w:tabs>
        <w:spacing w:before="3" w:line="275" w:lineRule="auto"/>
        <w:ind w:left="463" w:right="324" w:hanging="360"/>
        <w:jc w:val="both"/>
        <w:rPr>
          <w:sz w:val="24"/>
          <w:szCs w:val="24"/>
        </w:rPr>
      </w:pPr>
      <w:r>
        <w:rPr>
          <w:rFonts w:ascii="Arial" w:eastAsia="Arial" w:hAnsi="Arial" w:cs="Arial"/>
          <w:sz w:val="24"/>
          <w:szCs w:val="24"/>
        </w:rPr>
        <w:t>•</w:t>
      </w:r>
      <w:r>
        <w:rPr>
          <w:rFonts w:ascii="Arial" w:eastAsia="Arial" w:hAnsi="Arial" w:cs="Arial"/>
          <w:sz w:val="24"/>
          <w:szCs w:val="24"/>
        </w:rPr>
        <w:tab/>
      </w:r>
      <w:proofErr w:type="gramStart"/>
      <w:r>
        <w:rPr>
          <w:sz w:val="24"/>
          <w:szCs w:val="24"/>
        </w:rPr>
        <w:t>Currency  selection</w:t>
      </w:r>
      <w:proofErr w:type="gramEnd"/>
      <w:r>
        <w:rPr>
          <w:sz w:val="24"/>
          <w:szCs w:val="24"/>
        </w:rPr>
        <w:t xml:space="preserve">  is  governed  by  the  radio  </w:t>
      </w:r>
      <w:proofErr w:type="spellStart"/>
      <w:r>
        <w:rPr>
          <w:sz w:val="24"/>
          <w:szCs w:val="24"/>
        </w:rPr>
        <w:t>butons</w:t>
      </w:r>
      <w:proofErr w:type="spellEnd"/>
      <w:r>
        <w:rPr>
          <w:sz w:val="24"/>
          <w:szCs w:val="24"/>
        </w:rPr>
        <w:t xml:space="preserve">  (option  buttons),  which  are  mutually excl</w:t>
      </w:r>
      <w:r>
        <w:rPr>
          <w:sz w:val="24"/>
          <w:szCs w:val="24"/>
        </w:rPr>
        <w:t xml:space="preserve">usive.  </w:t>
      </w:r>
      <w:proofErr w:type="gramStart"/>
      <w:r>
        <w:rPr>
          <w:sz w:val="24"/>
          <w:szCs w:val="24"/>
        </w:rPr>
        <w:t>When  a</w:t>
      </w:r>
      <w:proofErr w:type="gramEnd"/>
      <w:r>
        <w:rPr>
          <w:sz w:val="24"/>
          <w:szCs w:val="24"/>
        </w:rPr>
        <w:t xml:space="preserve">  country  is  selected,  the  system  responds  by  completing  the  label;  for example, “Equivalent in …” becomes “Equivalent in Canadian dollars” if the Canada button is clicked. Also, a small Canadian flag appears next to the output pos</w:t>
      </w:r>
      <w:r>
        <w:rPr>
          <w:sz w:val="24"/>
          <w:szCs w:val="24"/>
        </w:rPr>
        <w:t>ition for the equivalent currency amount.</w:t>
      </w:r>
    </w:p>
    <w:p w14:paraId="13BE2C0F" w14:textId="77777777" w:rsidR="00A574F9" w:rsidRDefault="00563A8E">
      <w:pPr>
        <w:tabs>
          <w:tab w:val="left" w:pos="460"/>
        </w:tabs>
        <w:spacing w:before="3" w:line="275" w:lineRule="auto"/>
        <w:ind w:left="463" w:right="332" w:hanging="360"/>
        <w:jc w:val="both"/>
        <w:rPr>
          <w:sz w:val="24"/>
          <w:szCs w:val="24"/>
        </w:rPr>
      </w:pPr>
      <w:r>
        <w:rPr>
          <w:rFonts w:ascii="Arial" w:eastAsia="Arial" w:hAnsi="Arial" w:cs="Arial"/>
          <w:sz w:val="24"/>
          <w:szCs w:val="24"/>
        </w:rPr>
        <w:t>•</w:t>
      </w:r>
      <w:r>
        <w:rPr>
          <w:rFonts w:ascii="Arial" w:eastAsia="Arial" w:hAnsi="Arial" w:cs="Arial"/>
          <w:sz w:val="24"/>
          <w:szCs w:val="24"/>
        </w:rPr>
        <w:tab/>
      </w:r>
      <w:r>
        <w:rPr>
          <w:sz w:val="24"/>
          <w:szCs w:val="24"/>
        </w:rPr>
        <w:t>Either before or after currency selection, the user inputs an amount in US dollars. Once both tasks are accomplished, the user can click on the Compute button, the Clear button, or the Quit button.</w:t>
      </w:r>
    </w:p>
    <w:p w14:paraId="01AD08DB" w14:textId="77777777" w:rsidR="00A574F9" w:rsidRDefault="00563A8E">
      <w:pPr>
        <w:tabs>
          <w:tab w:val="left" w:pos="460"/>
        </w:tabs>
        <w:spacing w:before="5" w:line="275" w:lineRule="auto"/>
        <w:ind w:left="463" w:right="326" w:hanging="360"/>
        <w:jc w:val="both"/>
        <w:rPr>
          <w:sz w:val="24"/>
          <w:szCs w:val="24"/>
        </w:rPr>
        <w:sectPr w:rsidR="00A574F9">
          <w:pgSz w:w="12240" w:h="15840"/>
          <w:pgMar w:top="500" w:right="1220" w:bottom="280" w:left="1220" w:header="0" w:footer="1193" w:gutter="0"/>
          <w:cols w:space="720"/>
        </w:sectPr>
      </w:pPr>
      <w:r>
        <w:rPr>
          <w:rFonts w:ascii="Arial" w:eastAsia="Arial" w:hAnsi="Arial" w:cs="Arial"/>
          <w:sz w:val="24"/>
          <w:szCs w:val="24"/>
        </w:rPr>
        <w:t>•</w:t>
      </w:r>
      <w:r>
        <w:rPr>
          <w:rFonts w:ascii="Arial" w:eastAsia="Arial" w:hAnsi="Arial" w:cs="Arial"/>
          <w:sz w:val="24"/>
          <w:szCs w:val="24"/>
        </w:rPr>
        <w:tab/>
      </w:r>
      <w:proofErr w:type="gramStart"/>
      <w:r>
        <w:rPr>
          <w:sz w:val="24"/>
          <w:szCs w:val="24"/>
        </w:rPr>
        <w:t>Clicking  on</w:t>
      </w:r>
      <w:proofErr w:type="gramEnd"/>
      <w:r>
        <w:rPr>
          <w:sz w:val="24"/>
          <w:szCs w:val="24"/>
        </w:rPr>
        <w:t xml:space="preserve">  the  Compute  button  results  in  the  conversion  of  the  US  dollar  amount  to  the equivalent amount in the selected currency. Clicking on the Clear button resets the currency </w:t>
      </w:r>
      <w:proofErr w:type="gramStart"/>
      <w:r>
        <w:rPr>
          <w:sz w:val="24"/>
          <w:szCs w:val="24"/>
        </w:rPr>
        <w:t>selection,  the</w:t>
      </w:r>
      <w:proofErr w:type="gramEnd"/>
      <w:r>
        <w:rPr>
          <w:sz w:val="24"/>
          <w:szCs w:val="24"/>
        </w:rPr>
        <w:t xml:space="preserve">  US  dollar  amount,  and  the  equivalent </w:t>
      </w:r>
      <w:r>
        <w:rPr>
          <w:sz w:val="24"/>
          <w:szCs w:val="24"/>
        </w:rPr>
        <w:t xml:space="preserve"> currency  amount  and  the  associated label. Clicking on the Quit button ends the application.</w:t>
      </w:r>
    </w:p>
    <w:p w14:paraId="66395F05" w14:textId="77777777" w:rsidR="00A574F9" w:rsidRDefault="00A574F9">
      <w:pPr>
        <w:spacing w:before="8" w:line="100" w:lineRule="exact"/>
        <w:rPr>
          <w:sz w:val="10"/>
          <w:szCs w:val="10"/>
        </w:rPr>
      </w:pPr>
    </w:p>
    <w:p w14:paraId="41FF3C21" w14:textId="77777777" w:rsidR="00A574F9" w:rsidRDefault="00D92BB1">
      <w:pPr>
        <w:ind w:left="570"/>
      </w:pPr>
      <w:r>
        <w:pict w14:anchorId="4F1C7BB0">
          <v:shape id="_x0000_i1053" type="#_x0000_t75" style="width:291pt;height:183.6pt">
            <v:imagedata r:id="rId58" o:title=""/>
          </v:shape>
        </w:pict>
      </w:r>
    </w:p>
    <w:p w14:paraId="77B28B63" w14:textId="77777777" w:rsidR="00A574F9" w:rsidRDefault="00A574F9">
      <w:pPr>
        <w:spacing w:before="2" w:line="100" w:lineRule="exact"/>
        <w:rPr>
          <w:sz w:val="10"/>
          <w:szCs w:val="10"/>
        </w:rPr>
      </w:pPr>
    </w:p>
    <w:p w14:paraId="179A4729" w14:textId="77777777" w:rsidR="00A574F9" w:rsidRDefault="00563A8E">
      <w:pPr>
        <w:spacing w:before="27"/>
        <w:ind w:left="540"/>
        <w:rPr>
          <w:sz w:val="25"/>
          <w:szCs w:val="25"/>
        </w:rPr>
      </w:pPr>
      <w:r>
        <w:rPr>
          <w:b/>
          <w:w w:val="99"/>
          <w:sz w:val="25"/>
          <w:szCs w:val="25"/>
        </w:rPr>
        <w:t>Saturn</w:t>
      </w:r>
      <w:r>
        <w:rPr>
          <w:b/>
          <w:sz w:val="25"/>
          <w:szCs w:val="25"/>
        </w:rPr>
        <w:t xml:space="preserve"> </w:t>
      </w:r>
      <w:r>
        <w:rPr>
          <w:b/>
          <w:w w:val="99"/>
          <w:sz w:val="25"/>
          <w:szCs w:val="25"/>
        </w:rPr>
        <w:t>Windshield</w:t>
      </w:r>
      <w:r>
        <w:rPr>
          <w:b/>
          <w:sz w:val="25"/>
          <w:szCs w:val="25"/>
        </w:rPr>
        <w:t xml:space="preserve"> </w:t>
      </w:r>
      <w:r>
        <w:rPr>
          <w:b/>
          <w:w w:val="99"/>
          <w:sz w:val="25"/>
          <w:szCs w:val="25"/>
        </w:rPr>
        <w:t>Wiper</w:t>
      </w:r>
      <w:r>
        <w:rPr>
          <w:b/>
          <w:sz w:val="25"/>
          <w:szCs w:val="25"/>
        </w:rPr>
        <w:t xml:space="preserve"> </w:t>
      </w:r>
      <w:r>
        <w:rPr>
          <w:b/>
          <w:w w:val="99"/>
          <w:sz w:val="25"/>
          <w:szCs w:val="25"/>
        </w:rPr>
        <w:t>Controller</w:t>
      </w:r>
    </w:p>
    <w:p w14:paraId="14A89C7B" w14:textId="77777777" w:rsidR="00A574F9" w:rsidRDefault="00A574F9">
      <w:pPr>
        <w:spacing w:before="9" w:line="100" w:lineRule="exact"/>
        <w:rPr>
          <w:sz w:val="10"/>
          <w:szCs w:val="10"/>
        </w:rPr>
      </w:pPr>
    </w:p>
    <w:p w14:paraId="2387D115" w14:textId="77777777" w:rsidR="00A574F9" w:rsidRDefault="00A574F9">
      <w:pPr>
        <w:spacing w:line="200" w:lineRule="exact"/>
      </w:pPr>
    </w:p>
    <w:p w14:paraId="2C6CE786" w14:textId="77777777" w:rsidR="00A574F9" w:rsidRDefault="00563A8E">
      <w:pPr>
        <w:tabs>
          <w:tab w:val="left" w:pos="720"/>
        </w:tabs>
        <w:ind w:left="724" w:right="502" w:hanging="360"/>
        <w:rPr>
          <w:sz w:val="22"/>
          <w:szCs w:val="22"/>
        </w:rPr>
      </w:pPr>
      <w:r>
        <w:rPr>
          <w:rFonts w:ascii="Verdana" w:eastAsia="Verdana" w:hAnsi="Verdana" w:cs="Verdana"/>
          <w:sz w:val="22"/>
          <w:szCs w:val="22"/>
        </w:rPr>
        <w:t>•</w:t>
      </w:r>
      <w:r>
        <w:rPr>
          <w:rFonts w:ascii="Verdana" w:eastAsia="Verdana" w:hAnsi="Verdana" w:cs="Verdana"/>
          <w:sz w:val="22"/>
          <w:szCs w:val="22"/>
        </w:rPr>
        <w:tab/>
      </w:r>
      <w:proofErr w:type="gramStart"/>
      <w:r>
        <w:rPr>
          <w:sz w:val="22"/>
          <w:szCs w:val="22"/>
        </w:rPr>
        <w:t>The  windshield</w:t>
      </w:r>
      <w:proofErr w:type="gramEnd"/>
      <w:r>
        <w:rPr>
          <w:sz w:val="22"/>
          <w:szCs w:val="22"/>
        </w:rPr>
        <w:t xml:space="preserve">  wiper  on  the  Saturn  automobile  (at  least  on  the  1992  models)  is  controlled by  </w:t>
      </w:r>
      <w:proofErr w:type="spellStart"/>
      <w:r>
        <w:rPr>
          <w:sz w:val="22"/>
          <w:szCs w:val="22"/>
        </w:rPr>
        <w:t>alever</w:t>
      </w:r>
      <w:proofErr w:type="spellEnd"/>
      <w:r>
        <w:rPr>
          <w:sz w:val="22"/>
          <w:szCs w:val="22"/>
        </w:rPr>
        <w:t xml:space="preserve">  with a dial. The </w:t>
      </w:r>
      <w:proofErr w:type="gramStart"/>
      <w:r>
        <w:rPr>
          <w:sz w:val="22"/>
          <w:szCs w:val="22"/>
        </w:rPr>
        <w:t>lever  has</w:t>
      </w:r>
      <w:proofErr w:type="gramEnd"/>
      <w:r>
        <w:rPr>
          <w:sz w:val="22"/>
          <w:szCs w:val="22"/>
        </w:rPr>
        <w:t xml:space="preserve"> four  positions,  OFF,  INT  (for intermittent),  LOW, and HIGH,  and the  dial has three positions, numbered si</w:t>
      </w:r>
      <w:r>
        <w:rPr>
          <w:sz w:val="22"/>
          <w:szCs w:val="22"/>
        </w:rPr>
        <w:t>mply  1,  2,     and 3.</w:t>
      </w:r>
    </w:p>
    <w:p w14:paraId="68FAD1CD" w14:textId="77777777" w:rsidR="00A574F9" w:rsidRDefault="00563A8E">
      <w:pPr>
        <w:tabs>
          <w:tab w:val="left" w:pos="720"/>
        </w:tabs>
        <w:spacing w:before="19" w:line="240" w:lineRule="exact"/>
        <w:ind w:left="724" w:right="518" w:hanging="360"/>
        <w:rPr>
          <w:sz w:val="22"/>
          <w:szCs w:val="22"/>
        </w:rPr>
      </w:pPr>
      <w:r>
        <w:rPr>
          <w:rFonts w:ascii="Verdana" w:eastAsia="Verdana" w:hAnsi="Verdana" w:cs="Verdana"/>
          <w:sz w:val="22"/>
          <w:szCs w:val="22"/>
        </w:rPr>
        <w:t>•</w:t>
      </w:r>
      <w:r>
        <w:rPr>
          <w:rFonts w:ascii="Verdana" w:eastAsia="Verdana" w:hAnsi="Verdana" w:cs="Verdana"/>
          <w:sz w:val="22"/>
          <w:szCs w:val="22"/>
        </w:rPr>
        <w:tab/>
      </w:r>
      <w:r>
        <w:rPr>
          <w:sz w:val="22"/>
          <w:szCs w:val="22"/>
        </w:rPr>
        <w:t xml:space="preserve">The dial positions </w:t>
      </w:r>
      <w:proofErr w:type="gramStart"/>
      <w:r>
        <w:rPr>
          <w:sz w:val="22"/>
          <w:szCs w:val="22"/>
        </w:rPr>
        <w:t>indicate  three</w:t>
      </w:r>
      <w:proofErr w:type="gramEnd"/>
      <w:r>
        <w:rPr>
          <w:sz w:val="22"/>
          <w:szCs w:val="22"/>
        </w:rPr>
        <w:t xml:space="preserve"> intermittent speeds, and the dial position is relevant  only when the lever is at the INT position. The decision table below shows the </w:t>
      </w:r>
      <w:proofErr w:type="gramStart"/>
      <w:r>
        <w:rPr>
          <w:sz w:val="22"/>
          <w:szCs w:val="22"/>
        </w:rPr>
        <w:t>windshield  wiper</w:t>
      </w:r>
      <w:proofErr w:type="gramEnd"/>
      <w:r>
        <w:rPr>
          <w:sz w:val="22"/>
          <w:szCs w:val="22"/>
        </w:rPr>
        <w:t xml:space="preserve"> speeds (in</w:t>
      </w:r>
    </w:p>
    <w:p w14:paraId="794F824E" w14:textId="77777777" w:rsidR="00A574F9" w:rsidRDefault="00563A8E">
      <w:pPr>
        <w:spacing w:line="240" w:lineRule="exact"/>
        <w:ind w:left="724"/>
        <w:rPr>
          <w:sz w:val="22"/>
          <w:szCs w:val="22"/>
        </w:rPr>
      </w:pPr>
      <w:r>
        <w:pict w14:anchorId="12C1E45C">
          <v:shape id="_x0000_s1026" type="#_x0000_t75" style="position:absolute;left:0;text-align:left;margin-left:89.5pt;margin-top:12.55pt;width:344.25pt;height:81pt;z-index:-1214;mso-position-horizontal-relative:page">
            <v:imagedata r:id="rId59" o:title=""/>
            <w10:wrap anchorx="page"/>
          </v:shape>
        </w:pict>
      </w:r>
      <w:r>
        <w:rPr>
          <w:sz w:val="22"/>
          <w:szCs w:val="22"/>
        </w:rPr>
        <w:t>wipes per minute) for the leve</w:t>
      </w:r>
      <w:r>
        <w:rPr>
          <w:sz w:val="22"/>
          <w:szCs w:val="22"/>
        </w:rPr>
        <w:t>r and dial positions.</w:t>
      </w:r>
    </w:p>
    <w:sectPr w:rsidR="00A574F9">
      <w:pgSz w:w="12240" w:h="15840"/>
      <w:pgMar w:top="460" w:right="1220" w:bottom="280" w:left="1220" w:header="0" w:footer="11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4E5E3" w14:textId="77777777" w:rsidR="00563A8E" w:rsidRDefault="00563A8E">
      <w:r>
        <w:separator/>
      </w:r>
    </w:p>
  </w:endnote>
  <w:endnote w:type="continuationSeparator" w:id="0">
    <w:p w14:paraId="390624B7" w14:textId="77777777" w:rsidR="00563A8E" w:rsidRDefault="00563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05CC" w14:textId="166A3AD4" w:rsidR="00A574F9" w:rsidRDefault="00A574F9">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4F65" w14:textId="77777777" w:rsidR="00A574F9" w:rsidRDefault="00A574F9">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F8D8" w14:textId="77777777" w:rsidR="00A574F9" w:rsidRDefault="00A574F9">
    <w:pPr>
      <w:spacing w:line="0" w:lineRule="atLeast"/>
      <w:rPr>
        <w:sz w:val="0"/>
        <w:szCs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89B2" w14:textId="42A53247" w:rsidR="00A574F9" w:rsidRDefault="00A574F9">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0A402" w14:textId="77777777" w:rsidR="00563A8E" w:rsidRDefault="00563A8E">
      <w:r>
        <w:separator/>
      </w:r>
    </w:p>
  </w:footnote>
  <w:footnote w:type="continuationSeparator" w:id="0">
    <w:p w14:paraId="411D1D33" w14:textId="77777777" w:rsidR="00563A8E" w:rsidRDefault="00563A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16F16"/>
    <w:multiLevelType w:val="multilevel"/>
    <w:tmpl w:val="C43E25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4F9"/>
    <w:rsid w:val="00563A8E"/>
    <w:rsid w:val="005C1906"/>
    <w:rsid w:val="00A574F9"/>
    <w:rsid w:val="00D92BB1"/>
    <w:rsid w:val="00F56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E8C26"/>
  <w15:docId w15:val="{E105F662-536E-4205-AEFC-CAF03EB23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2.xml"/><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4.xml"/><Relationship Id="rId58"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5.jpe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8.jpe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6.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6EAEE-B8FD-4543-8CE1-8990D0B3B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6157</Words>
  <Characters>35100</Characters>
  <Application>Microsoft Office Word</Application>
  <DocSecurity>0</DocSecurity>
  <Lines>292</Lines>
  <Paragraphs>82</Paragraphs>
  <ScaleCrop>false</ScaleCrop>
  <Company/>
  <LinksUpToDate>false</LinksUpToDate>
  <CharactersWithSpaces>41175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madhan</cp:lastModifiedBy>
  <cp:revision>4</cp:revision>
  <dcterms:created xsi:type="dcterms:W3CDTF">2021-05-10T12:30:00Z</dcterms:created>
  <dcterms:modified xsi:type="dcterms:W3CDTF">2021-05-10T12:38:00Z</dcterms:modified>
</cp:coreProperties>
</file>